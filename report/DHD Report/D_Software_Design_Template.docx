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2CFE6" w14:textId="77777777" w:rsidR="00926B67" w:rsidRDefault="001B1B0F">
      <w:pPr>
        <w:pStyle w:val="FacultyHeade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Pr>
          <w:noProof/>
        </w:rPr>
        <w:drawing>
          <wp:anchor distT="152400" distB="152400" distL="152400" distR="152400" simplePos="0" relativeHeight="251659264" behindDoc="0" locked="0" layoutInCell="1" allowOverlap="1" wp14:anchorId="25D75776" wp14:editId="51431060">
            <wp:simplePos x="0" y="0"/>
            <wp:positionH relativeFrom="page">
              <wp:posOffset>6388100</wp:posOffset>
            </wp:positionH>
            <wp:positionV relativeFrom="page">
              <wp:posOffset>777875</wp:posOffset>
            </wp:positionV>
            <wp:extent cx="838200" cy="1243330"/>
            <wp:effectExtent l="0" t="0" r="0" b="0"/>
            <wp:wrapThrough wrapText="left">
              <wp:wrapPolygon edited="0">
                <wp:start x="0" y="0"/>
                <wp:lineTo x="0" y="21181"/>
                <wp:lineTo x="21109" y="21181"/>
                <wp:lineTo x="2110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E1D">
        <w:t xml:space="preserve">Faculty of </w:t>
      </w:r>
      <w:r w:rsidR="00D675C7">
        <w:t>Science, Engineering and Technology</w:t>
      </w:r>
    </w:p>
    <w:p w14:paraId="2FDE890A" w14:textId="77777777" w:rsidR="00926B67" w:rsidRDefault="00857C07">
      <w:pPr>
        <w:pStyle w:val="Title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 xml:space="preserve">Enterprise </w:t>
      </w:r>
      <w:r w:rsidR="00D675C7">
        <w:t>Development</w:t>
      </w:r>
    </w:p>
    <w:p w14:paraId="073C2059" w14:textId="40078CB1" w:rsidR="001B1124" w:rsidRPr="00D5768D" w:rsidRDefault="00782061">
      <w:pPr>
        <w:pStyle w:val="SubTitl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 w:val="36"/>
          <w:szCs w:val="40"/>
        </w:rPr>
      </w:pPr>
      <w:r>
        <w:rPr>
          <w:sz w:val="36"/>
          <w:szCs w:val="40"/>
        </w:rPr>
        <w:t>Software</w:t>
      </w:r>
      <w:r w:rsidR="000B0683">
        <w:rPr>
          <w:sz w:val="36"/>
          <w:szCs w:val="40"/>
        </w:rPr>
        <w:t xml:space="preserve"> </w:t>
      </w:r>
      <w:r w:rsidR="00803E05">
        <w:rPr>
          <w:sz w:val="36"/>
          <w:szCs w:val="40"/>
        </w:rPr>
        <w:t>Design Document</w:t>
      </w:r>
      <w:r w:rsidR="00AB6C06" w:rsidRPr="00D5768D">
        <w:rPr>
          <w:sz w:val="36"/>
          <w:szCs w:val="40"/>
        </w:rPr>
        <w:t>(</w:t>
      </w:r>
      <w:r w:rsidR="00A070E5" w:rsidRPr="00D5768D">
        <w:rPr>
          <w:sz w:val="36"/>
          <w:szCs w:val="40"/>
        </w:rPr>
        <w:t>s</w:t>
      </w:r>
      <w:r w:rsidR="00AB6C06" w:rsidRPr="00D5768D">
        <w:rPr>
          <w:sz w:val="36"/>
          <w:szCs w:val="40"/>
        </w:rPr>
        <w:t>)</w:t>
      </w:r>
      <w:r w:rsidR="00201AF3" w:rsidRPr="00D5768D">
        <w:rPr>
          <w:sz w:val="36"/>
          <w:szCs w:val="40"/>
        </w:rPr>
        <w:t xml:space="preserve"> for Distinction </w:t>
      </w:r>
      <w:r>
        <w:rPr>
          <w:sz w:val="36"/>
          <w:szCs w:val="40"/>
        </w:rPr>
        <w:t>(D)</w:t>
      </w:r>
      <w:r w:rsidR="00803E05">
        <w:rPr>
          <w:sz w:val="36"/>
          <w:szCs w:val="40"/>
        </w:rPr>
        <w:t xml:space="preserve"> Software</w:t>
      </w:r>
    </w:p>
    <w:p w14:paraId="32BCD022" w14:textId="77777777" w:rsidR="00A11F69" w:rsidRDefault="00A11F69" w:rsidP="00201AF3">
      <w:pPr>
        <w:pStyle w:val="Body"/>
        <w:rPr>
          <w:b/>
        </w:rPr>
      </w:pPr>
    </w:p>
    <w:p w14:paraId="129EB59E" w14:textId="4A86E307" w:rsidR="00931339" w:rsidRPr="00D5768D" w:rsidRDefault="00931339" w:rsidP="00201AF3">
      <w:pPr>
        <w:pStyle w:val="Body"/>
        <w:rPr>
          <w:b/>
        </w:rPr>
      </w:pPr>
      <w:r w:rsidRPr="00D5768D">
        <w:rPr>
          <w:b/>
        </w:rPr>
        <w:t>Prepared by:</w:t>
      </w:r>
      <w:r w:rsidR="00201AF3" w:rsidRPr="00D5768D">
        <w:rPr>
          <w:b/>
        </w:rPr>
        <w:t xml:space="preserve"> </w:t>
      </w:r>
      <w:r w:rsidR="00FF7D37">
        <w:rPr>
          <w:b/>
        </w:rPr>
        <w:t>Nguyen Tran Nguyen (658600)</w:t>
      </w:r>
    </w:p>
    <w:p w14:paraId="7936F77D" w14:textId="77777777" w:rsidR="00A11F69" w:rsidRDefault="00A11F69" w:rsidP="00931339">
      <w:pPr>
        <w:pStyle w:val="Body"/>
        <w:rPr>
          <w:b/>
        </w:rPr>
      </w:pPr>
    </w:p>
    <w:p w14:paraId="089567CB" w14:textId="66BB7A8F" w:rsidR="00853262" w:rsidRDefault="00853262" w:rsidP="00931339">
      <w:pPr>
        <w:pStyle w:val="Body"/>
        <w:rPr>
          <w:b/>
        </w:rPr>
      </w:pPr>
      <w:r>
        <w:rPr>
          <w:b/>
        </w:rPr>
        <w:t>[Optional Feedback, timeline and schedule]</w:t>
      </w:r>
    </w:p>
    <w:p w14:paraId="16975C75" w14:textId="559BC06A" w:rsidR="00853262" w:rsidRDefault="00853262" w:rsidP="00931339">
      <w:pPr>
        <w:pStyle w:val="Body"/>
        <w:rPr>
          <w:b/>
        </w:rPr>
      </w:pPr>
      <w:r>
        <w:rPr>
          <w:b/>
        </w:rPr>
        <w:t>Submission for Feedback:</w:t>
      </w:r>
      <w:r w:rsidR="001115B5">
        <w:rPr>
          <w:b/>
        </w:rPr>
        <w:tab/>
      </w:r>
      <w:r w:rsidR="001115B5">
        <w:rPr>
          <w:b/>
        </w:rPr>
        <w:tab/>
      </w:r>
      <w:r>
        <w:rPr>
          <w:b/>
        </w:rPr>
        <w:t>6 June 2016 (Monday of Week 14) 9:00am</w:t>
      </w:r>
    </w:p>
    <w:p w14:paraId="4159B969" w14:textId="53317DFF" w:rsidR="00853262" w:rsidRDefault="00853262" w:rsidP="00931339">
      <w:pPr>
        <w:pStyle w:val="Body"/>
        <w:rPr>
          <w:b/>
        </w:rPr>
      </w:pPr>
      <w:r>
        <w:rPr>
          <w:b/>
        </w:rPr>
        <w:t>Tutor’</w:t>
      </w:r>
      <w:r w:rsidR="001115B5">
        <w:rPr>
          <w:b/>
        </w:rPr>
        <w:t>s feedback:</w:t>
      </w:r>
      <w:r w:rsidR="001115B5">
        <w:rPr>
          <w:b/>
        </w:rPr>
        <w:tab/>
      </w:r>
      <w:r w:rsidR="001115B5">
        <w:rPr>
          <w:b/>
        </w:rPr>
        <w:tab/>
      </w:r>
      <w:r w:rsidR="001115B5">
        <w:rPr>
          <w:b/>
        </w:rPr>
        <w:tab/>
      </w:r>
      <w:r>
        <w:rPr>
          <w:b/>
        </w:rPr>
        <w:t>8 June 2016 (Wednesday of Week 14) 5:00pm</w:t>
      </w:r>
    </w:p>
    <w:p w14:paraId="02BE2855" w14:textId="3AF63372" w:rsidR="00853262" w:rsidRDefault="00853262" w:rsidP="00931339">
      <w:pPr>
        <w:pStyle w:val="Body"/>
        <w:rPr>
          <w:b/>
        </w:rPr>
      </w:pPr>
    </w:p>
    <w:p w14:paraId="056B8336" w14:textId="1220695E" w:rsidR="00853262" w:rsidRDefault="00853262" w:rsidP="003E4B0C">
      <w:pPr>
        <w:pStyle w:val="Body"/>
        <w:rPr>
          <w:b/>
        </w:rPr>
      </w:pPr>
      <w:r>
        <w:rPr>
          <w:b/>
        </w:rPr>
        <w:t>[Final Submission]</w:t>
      </w:r>
    </w:p>
    <w:p w14:paraId="10896473" w14:textId="2DF0FD59" w:rsidR="00A11F69" w:rsidRDefault="001115B5" w:rsidP="003E4B0C">
      <w:pPr>
        <w:pStyle w:val="Body"/>
        <w:rPr>
          <w:b/>
        </w:rPr>
      </w:pPr>
      <w:r>
        <w:rPr>
          <w:b/>
        </w:rPr>
        <w:t>Submission for Portfolio:</w:t>
      </w:r>
      <w:r>
        <w:rPr>
          <w:b/>
        </w:rPr>
        <w:tab/>
      </w:r>
      <w:r>
        <w:rPr>
          <w:b/>
        </w:rPr>
        <w:tab/>
      </w:r>
      <w:r w:rsidR="00951571">
        <w:rPr>
          <w:b/>
        </w:rPr>
        <w:t>13</w:t>
      </w:r>
      <w:r w:rsidR="00951571">
        <w:rPr>
          <w:b/>
          <w:vertAlign w:val="superscript"/>
        </w:rPr>
        <w:t xml:space="preserve"> </w:t>
      </w:r>
      <w:r w:rsidR="00853262">
        <w:rPr>
          <w:b/>
        </w:rPr>
        <w:t>June 2016 (Monday of Week 15</w:t>
      </w:r>
      <w:r w:rsidR="00951571">
        <w:rPr>
          <w:b/>
        </w:rPr>
        <w:t>) 9:00am</w:t>
      </w:r>
    </w:p>
    <w:p w14:paraId="11376251" w14:textId="77777777" w:rsidR="00951571" w:rsidRDefault="00951571" w:rsidP="003E4B0C">
      <w:pPr>
        <w:pStyle w:val="Body"/>
        <w:rPr>
          <w:b/>
        </w:rPr>
      </w:pPr>
    </w:p>
    <w:p w14:paraId="5D584304" w14:textId="12A14CCD" w:rsidR="003E4B0C" w:rsidRPr="00D5768D" w:rsidRDefault="00201AF3" w:rsidP="003E4B0C">
      <w:pPr>
        <w:pStyle w:val="Body"/>
        <w:rPr>
          <w:sz w:val="24"/>
        </w:rPr>
      </w:pPr>
      <w:r w:rsidRPr="00D5768D">
        <w:rPr>
          <w:b/>
        </w:rPr>
        <w:t>Instructions</w:t>
      </w:r>
      <w:r w:rsidR="003E4B0C" w:rsidRPr="003E4B0C">
        <w:rPr>
          <w:sz w:val="24"/>
        </w:rPr>
        <w:t xml:space="preserve"> </w:t>
      </w:r>
      <w:r w:rsidR="003E4B0C">
        <w:rPr>
          <w:sz w:val="24"/>
        </w:rPr>
        <w:t xml:space="preserve">- </w:t>
      </w:r>
      <w:r w:rsidR="003E4B0C" w:rsidRPr="00D5768D">
        <w:rPr>
          <w:sz w:val="24"/>
        </w:rPr>
        <w:t xml:space="preserve">This document is for students aiming to achieve Distinction (D) </w:t>
      </w:r>
      <w:r w:rsidR="00FD6531">
        <w:rPr>
          <w:sz w:val="24"/>
        </w:rPr>
        <w:t>or above</w:t>
      </w:r>
      <w:r w:rsidR="003E4B0C" w:rsidRPr="00D5768D">
        <w:rPr>
          <w:sz w:val="24"/>
        </w:rPr>
        <w:t>.</w:t>
      </w:r>
    </w:p>
    <w:p w14:paraId="01DF36D2" w14:textId="77777777" w:rsidR="00A11F69" w:rsidRDefault="00A11F69" w:rsidP="00931339">
      <w:pPr>
        <w:pStyle w:val="Body"/>
        <w:rPr>
          <w:sz w:val="24"/>
        </w:rPr>
      </w:pPr>
    </w:p>
    <w:p w14:paraId="3AD635BC" w14:textId="5793081D" w:rsidR="00D54753" w:rsidRPr="00D5768D" w:rsidRDefault="00D5768D" w:rsidP="00D5768D">
      <w:pPr>
        <w:pStyle w:val="Body"/>
        <w:rPr>
          <w:sz w:val="24"/>
          <w:szCs w:val="24"/>
        </w:rPr>
      </w:pPr>
      <w:r w:rsidRPr="00D5768D">
        <w:rPr>
          <w:b/>
          <w:noProof/>
          <w:sz w:val="24"/>
        </w:rPr>
        <mc:AlternateContent>
          <mc:Choice Requires="wps">
            <w:drawing>
              <wp:anchor distT="0" distB="0" distL="114300" distR="114300" simplePos="0" relativeHeight="251660288" behindDoc="0" locked="0" layoutInCell="1" allowOverlap="1" wp14:anchorId="02EA43D8" wp14:editId="61BE3AE3">
                <wp:simplePos x="0" y="0"/>
                <wp:positionH relativeFrom="column">
                  <wp:posOffset>-10160</wp:posOffset>
                </wp:positionH>
                <wp:positionV relativeFrom="paragraph">
                  <wp:posOffset>541020</wp:posOffset>
                </wp:positionV>
                <wp:extent cx="6205855" cy="2875280"/>
                <wp:effectExtent l="0" t="0" r="17145" b="20320"/>
                <wp:wrapSquare wrapText="bothSides"/>
                <wp:docPr id="2" name="Text Box 2"/>
                <wp:cNvGraphicFramePr/>
                <a:graphic xmlns:a="http://schemas.openxmlformats.org/drawingml/2006/main">
                  <a:graphicData uri="http://schemas.microsoft.com/office/word/2010/wordprocessingShape">
                    <wps:wsp>
                      <wps:cNvSpPr txBox="1"/>
                      <wps:spPr>
                        <a:xfrm>
                          <a:off x="0" y="0"/>
                          <a:ext cx="6205855" cy="287528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D0E5A3" w14:textId="77777777" w:rsidR="00462A23" w:rsidRPr="00D5768D" w:rsidRDefault="00462A23" w:rsidP="00D5768D">
                            <w:pPr>
                              <w:pStyle w:val="Body"/>
                              <w:rPr>
                                <w:sz w:val="24"/>
                              </w:rPr>
                            </w:pPr>
                            <w:r w:rsidRPr="00D5768D">
                              <w:rPr>
                                <w:b/>
                                <w:sz w:val="24"/>
                              </w:rPr>
                              <w:t>Intended Learning Outcomes (extracted from Unit Outline)</w:t>
                            </w:r>
                          </w:p>
                          <w:p w14:paraId="13065DAF"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ILO1.</w:t>
                            </w:r>
                            <w:r w:rsidRPr="00D5768D">
                              <w:rPr>
                                <w:rFonts w:cs="Arial"/>
                                <w:sz w:val="20"/>
                                <w:szCs w:val="20"/>
                              </w:rPr>
                              <w:tab/>
                              <w:t>Use a range of APIs and technologies to build enterprise applications and explain why the APIs and technologies were selected to develop the applications</w:t>
                            </w:r>
                          </w:p>
                          <w:p w14:paraId="7644B047"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ILO2.</w:t>
                            </w:r>
                            <w:r w:rsidRPr="00D5768D">
                              <w:rPr>
                                <w:rFonts w:cs="Arial"/>
                                <w:sz w:val="20"/>
                                <w:szCs w:val="20"/>
                              </w:rPr>
                              <w:tab/>
                              <w:t>Perform independently research into a range of APIs and technologies so as to select appropriate technologies (with justification) to build enterprise applications; during the research process you should be able to present your findings and reasoning why such decisions are made</w:t>
                            </w:r>
                          </w:p>
                          <w:p w14:paraId="442B8C5A"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ILO3.</w:t>
                            </w:r>
                            <w:r w:rsidRPr="00D5768D">
                              <w:rPr>
                                <w:rFonts w:cs="Arial"/>
                                <w:sz w:val="20"/>
                                <w:szCs w:val="20"/>
                              </w:rPr>
                              <w:tab/>
                              <w:t>Design (with justifications) and describe an enterprise architecture for a software solution to a given business scenario. The justification should ideally include at least the following topics:</w:t>
                            </w:r>
                          </w:p>
                          <w:p w14:paraId="55B43C93"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the choice of any APIs and technologies</w:t>
                            </w:r>
                          </w:p>
                          <w:p w14:paraId="7E84B21C"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the selection of architectural patterns and the use of any best practices</w:t>
                            </w:r>
                          </w:p>
                          <w:p w14:paraId="43B1CCCA"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any security issues and concerns and how to mitigate the potential threats</w:t>
                            </w:r>
                          </w:p>
                          <w:p w14:paraId="170A3B86"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ILO4.</w:t>
                            </w:r>
                            <w:r w:rsidRPr="00D5768D">
                              <w:rPr>
                                <w:rFonts w:cs="Arial"/>
                                <w:sz w:val="20"/>
                                <w:szCs w:val="20"/>
                              </w:rPr>
                              <w:tab/>
                              <w:t>Develop end-to-end features of enterprise applications to given business scenarios. Ideally, you should demonstrate your understanding of at least the following topics</w:t>
                            </w:r>
                          </w:p>
                          <w:p w14:paraId="7E9A4ADC" w14:textId="77777777"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choice of any APIs and technologies</w:t>
                            </w:r>
                          </w:p>
                          <w:p w14:paraId="0036C932" w14:textId="77777777"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selection of architectural patterns and the use of any best practices</w:t>
                            </w:r>
                          </w:p>
                          <w:p w14:paraId="694BDC2E" w14:textId="0378688C"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choice of enterprise technologies to mitigate any potential threat raised by security issues and concerns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EA43D8" id="_x0000_t202" coordsize="21600,21600" o:spt="202" path="m,l,21600r21600,l21600,xe">
                <v:stroke joinstyle="miter"/>
                <v:path gradientshapeok="t" o:connecttype="rect"/>
              </v:shapetype>
              <v:shape id="Text Box 2" o:spid="_x0000_s1026" type="#_x0000_t202" style="position:absolute;left:0;text-align:left;margin-left:-.8pt;margin-top:42.6pt;width:488.65pt;height:226.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" filled="f" strokecolor="black [3213]">
                <v:textbox>
                  <w:txbxContent>
                    <w:p w14:paraId="32D0E5A3" w14:textId="77777777" w:rsidR="00462A23" w:rsidRPr="00D5768D" w:rsidRDefault="00462A23" w:rsidP="00D5768D">
                      <w:pPr>
                        <w:pStyle w:val="Body"/>
                        <w:rPr>
                          <w:sz w:val="24"/>
                        </w:rPr>
                      </w:pPr>
                      <w:r w:rsidRPr="00D5768D">
                        <w:rPr>
                          <w:b/>
                          <w:sz w:val="24"/>
                        </w:rPr>
                        <w:t>Intended Learning Outcomes (extracted from Unit Outline)</w:t>
                      </w:r>
                    </w:p>
                    <w:p w14:paraId="13065DAF"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ILO1.</w:t>
                      </w:r>
                      <w:r w:rsidRPr="00D5768D">
                        <w:rPr>
                          <w:rFonts w:cs="Arial"/>
                          <w:sz w:val="20"/>
                          <w:szCs w:val="20"/>
                        </w:rPr>
                        <w:tab/>
                        <w:t>Use a range of APIs and technologies to build enterprise applications and explain why the APIs and technologies were selected to develop the applications</w:t>
                      </w:r>
                    </w:p>
                    <w:p w14:paraId="7644B047"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ILO2.</w:t>
                      </w:r>
                      <w:r w:rsidRPr="00D5768D">
                        <w:rPr>
                          <w:rFonts w:cs="Arial"/>
                          <w:sz w:val="20"/>
                          <w:szCs w:val="20"/>
                        </w:rPr>
                        <w:tab/>
                        <w:t>Perform independently research into a range of APIs and technologies so as to select appropriate technologies (with justification) to build enterprise applications; during the research process you should be able to present your findings and reasoning why such decisions are made</w:t>
                      </w:r>
                    </w:p>
                    <w:p w14:paraId="442B8C5A"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ILO3.</w:t>
                      </w:r>
                      <w:r w:rsidRPr="00D5768D">
                        <w:rPr>
                          <w:rFonts w:cs="Arial"/>
                          <w:sz w:val="20"/>
                          <w:szCs w:val="20"/>
                        </w:rPr>
                        <w:tab/>
                        <w:t>Design (with justifications) and describe an enterprise architecture for a software solution to a given business scenario. The justification should ideally include at least the following topics:</w:t>
                      </w:r>
                    </w:p>
                    <w:p w14:paraId="55B43C93"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the choice of any APIs and technologies</w:t>
                      </w:r>
                    </w:p>
                    <w:p w14:paraId="7E84B21C"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the selection of architectural patterns and the use of any best practices</w:t>
                      </w:r>
                    </w:p>
                    <w:p w14:paraId="43B1CCCA" w14:textId="77777777" w:rsidR="00462A23" w:rsidRPr="00D5768D" w:rsidRDefault="00462A23" w:rsidP="00D5768D">
                      <w:pPr>
                        <w:pStyle w:val="ListParagraph"/>
                        <w:numPr>
                          <w:ilvl w:val="0"/>
                          <w:numId w:val="32"/>
                        </w:numPr>
                        <w:spacing w:after="0" w:line="240" w:lineRule="auto"/>
                        <w:rPr>
                          <w:rFonts w:cs="Arial"/>
                          <w:sz w:val="20"/>
                          <w:szCs w:val="20"/>
                        </w:rPr>
                      </w:pPr>
                      <w:r w:rsidRPr="00D5768D">
                        <w:rPr>
                          <w:rFonts w:cs="Arial"/>
                          <w:sz w:val="20"/>
                          <w:szCs w:val="20"/>
                        </w:rPr>
                        <w:t>any security issues and concerns and how to mitigate the potential threats</w:t>
                      </w:r>
                    </w:p>
                    <w:p w14:paraId="170A3B86" w14:textId="77777777" w:rsidR="00462A23" w:rsidRPr="00D5768D" w:rsidRDefault="00462A23" w:rsidP="00D5768D">
                      <w:pPr>
                        <w:spacing w:after="0" w:line="240" w:lineRule="auto"/>
                        <w:ind w:left="709" w:hanging="709"/>
                        <w:rPr>
                          <w:rFonts w:cs="Arial"/>
                          <w:sz w:val="20"/>
                          <w:szCs w:val="20"/>
                        </w:rPr>
                      </w:pPr>
                      <w:r w:rsidRPr="00D5768D">
                        <w:rPr>
                          <w:rFonts w:cs="Arial"/>
                          <w:sz w:val="20"/>
                          <w:szCs w:val="20"/>
                        </w:rPr>
                        <w:t>ILO4.</w:t>
                      </w:r>
                      <w:r w:rsidRPr="00D5768D">
                        <w:rPr>
                          <w:rFonts w:cs="Arial"/>
                          <w:sz w:val="20"/>
                          <w:szCs w:val="20"/>
                        </w:rPr>
                        <w:tab/>
                        <w:t>Develop end-to-end features of enterprise applications to given business scenarios. Ideally, you should demonstrate your understanding of at least the following topics</w:t>
                      </w:r>
                    </w:p>
                    <w:p w14:paraId="7E9A4ADC" w14:textId="77777777"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choice of any APIs and technologies</w:t>
                      </w:r>
                    </w:p>
                    <w:p w14:paraId="0036C932" w14:textId="77777777"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selection of architectural patterns and the use of any best practices</w:t>
                      </w:r>
                    </w:p>
                    <w:p w14:paraId="694BDC2E" w14:textId="0378688C" w:rsidR="00462A23" w:rsidRPr="00D5768D" w:rsidRDefault="00462A23" w:rsidP="00D5768D">
                      <w:pPr>
                        <w:pStyle w:val="ListParagraph"/>
                        <w:numPr>
                          <w:ilvl w:val="0"/>
                          <w:numId w:val="31"/>
                        </w:numPr>
                        <w:spacing w:after="0" w:line="240" w:lineRule="auto"/>
                        <w:rPr>
                          <w:rFonts w:cs="Arial"/>
                          <w:sz w:val="20"/>
                          <w:szCs w:val="20"/>
                        </w:rPr>
                      </w:pPr>
                      <w:r w:rsidRPr="00D5768D">
                        <w:rPr>
                          <w:rFonts w:cs="Arial"/>
                          <w:sz w:val="20"/>
                          <w:szCs w:val="20"/>
                        </w:rPr>
                        <w:t>The choice of enterprise technologies to mitigate any potential threat raised by security issues and concerns</w:t>
                      </w:r>
                    </w:p>
                  </w:txbxContent>
                </v:textbox>
                <w10:wrap type="square"/>
              </v:shape>
            </w:pict>
          </mc:Fallback>
        </mc:AlternateContent>
      </w:r>
      <w:r w:rsidR="00D54753">
        <w:rPr>
          <w:b/>
        </w:rPr>
        <w:br w:type="page"/>
      </w:r>
    </w:p>
    <w:p w14:paraId="160D2F26" w14:textId="52975A94" w:rsidR="00AB6C06" w:rsidRPr="00470991" w:rsidRDefault="00AB6C06" w:rsidP="00AB6C06">
      <w:pPr>
        <w:pStyle w:val="SubTitl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sz w:val="36"/>
          <w:szCs w:val="32"/>
        </w:rPr>
      </w:pPr>
      <w:r w:rsidRPr="00470991">
        <w:rPr>
          <w:b/>
          <w:sz w:val="36"/>
          <w:szCs w:val="32"/>
        </w:rPr>
        <w:lastRenderedPageBreak/>
        <w:t xml:space="preserve">Software Title: </w:t>
      </w:r>
      <w:proofErr w:type="spellStart"/>
      <w:r w:rsidR="00FF7D37">
        <w:rPr>
          <w:b/>
          <w:sz w:val="36"/>
          <w:szCs w:val="32"/>
        </w:rPr>
        <w:t>SAllocate</w:t>
      </w:r>
      <w:proofErr w:type="spellEnd"/>
      <w:r w:rsidR="00FF7D37">
        <w:rPr>
          <w:b/>
          <w:sz w:val="36"/>
          <w:szCs w:val="32"/>
        </w:rPr>
        <w:t>+ – A staff scheduling system</w:t>
      </w:r>
    </w:p>
    <w:p w14:paraId="5ADD1509" w14:textId="77777777" w:rsidR="000A0378" w:rsidRDefault="000A0378" w:rsidP="00931339">
      <w:pPr>
        <w:pStyle w:val="Body"/>
        <w:rPr>
          <w:b/>
        </w:rPr>
      </w:pPr>
    </w:p>
    <w:p w14:paraId="502090C3" w14:textId="612DB452" w:rsidR="00931339" w:rsidRDefault="00931339" w:rsidP="00931339">
      <w:pPr>
        <w:pStyle w:val="Body"/>
        <w:rPr>
          <w:b/>
        </w:rPr>
      </w:pPr>
      <w:r>
        <w:rPr>
          <w:b/>
        </w:rPr>
        <w:t>Introduction</w:t>
      </w:r>
    </w:p>
    <w:p w14:paraId="7BD6F27B" w14:textId="77777777" w:rsidR="00FF7D37" w:rsidRDefault="00FF7D37" w:rsidP="00FF7D37">
      <w:pPr>
        <w:pStyle w:val="Body"/>
        <w:rPr>
          <w:rFonts w:asciiTheme="minorHAnsi" w:eastAsiaTheme="minorHAnsi" w:hAnsiTheme="minorHAnsi" w:cstheme="minorBidi"/>
          <w:color w:val="auto"/>
          <w:sz w:val="22"/>
          <w:szCs w:val="22"/>
          <w:lang w:eastAsia="en-US"/>
        </w:rPr>
      </w:pPr>
      <w:r w:rsidRPr="009F26A7">
        <w:rPr>
          <w:rFonts w:asciiTheme="minorHAnsi" w:eastAsiaTheme="minorHAnsi" w:hAnsiTheme="minorHAnsi" w:cstheme="minorBidi"/>
          <w:color w:val="auto"/>
          <w:sz w:val="22"/>
          <w:szCs w:val="22"/>
          <w:lang w:eastAsia="en-US"/>
        </w:rPr>
        <w:t xml:space="preserve">Staff work load and staff scheduling are essential parts of internal processes in service industry such as Taxi service, Trader service like plumbing, asbestos removal, electrical installations, stocktaking. Ranging from large enterprise to medium and small businesses, well prepared staff management and scheduling process is important to improve services quality &amp; customer satisfaction. The </w:t>
      </w:r>
      <w:proofErr w:type="spellStart"/>
      <w:r w:rsidRPr="009F26A7">
        <w:rPr>
          <w:rFonts w:asciiTheme="minorHAnsi" w:eastAsiaTheme="minorHAnsi" w:hAnsiTheme="minorHAnsi" w:cstheme="minorBidi"/>
          <w:color w:val="auto"/>
          <w:sz w:val="22"/>
          <w:szCs w:val="22"/>
          <w:lang w:eastAsia="en-US"/>
        </w:rPr>
        <w:t>SAllocate</w:t>
      </w:r>
      <w:proofErr w:type="spellEnd"/>
      <w:r w:rsidRPr="009F26A7">
        <w:rPr>
          <w:rFonts w:asciiTheme="minorHAnsi" w:eastAsiaTheme="minorHAnsi" w:hAnsiTheme="minorHAnsi" w:cstheme="minorBidi"/>
          <w:color w:val="auto"/>
          <w:sz w:val="22"/>
          <w:szCs w:val="22"/>
          <w:lang w:eastAsia="en-US"/>
        </w:rPr>
        <w:t>+ is a software sys-tem that provides a hassle-free and automation process of job staff allocation and staff management. This system is built specifically to support staff allocation on stocktaking service.</w:t>
      </w:r>
    </w:p>
    <w:p w14:paraId="4CBB0BBC" w14:textId="77777777" w:rsidR="00596A3F" w:rsidRDefault="00596A3F" w:rsidP="00931339">
      <w:pPr>
        <w:pStyle w:val="Body"/>
        <w:rPr>
          <w:b/>
        </w:rPr>
      </w:pPr>
    </w:p>
    <w:p w14:paraId="316BA53A" w14:textId="1191CC14" w:rsidR="00931339" w:rsidRPr="00931339" w:rsidRDefault="00201AF3" w:rsidP="00931339">
      <w:pPr>
        <w:pStyle w:val="Body"/>
        <w:rPr>
          <w:b/>
        </w:rPr>
      </w:pPr>
      <w:r>
        <w:rPr>
          <w:b/>
        </w:rPr>
        <w:t>Business Scenario</w:t>
      </w:r>
    </w:p>
    <w:p w14:paraId="29C05B88" w14:textId="77777777" w:rsidR="00FF7D37" w:rsidRDefault="00FF7D37" w:rsidP="00FF7D37">
      <w:r>
        <w:t xml:space="preserve">RGIS is large provider of stocktaking service for Australia retailers. They have a large number of employees working as </w:t>
      </w:r>
      <w:proofErr w:type="spellStart"/>
      <w:r>
        <w:t>stocktakers</w:t>
      </w:r>
      <w:proofErr w:type="spellEnd"/>
      <w:r>
        <w:t xml:space="preserve"> and supervisors in all states of Australia. As the number of stocktake jobs are growing rapidly to a point that the existing management system of staff allocation by using phone call, SMS &amp; email starts showing sign of clunky, shorted-sign vision, inefficient, and time consuming. There is a need of an automated system that provides better tool of managing staff allocation to make sure that all stocktake jobs have adequate number of staff with correct skill sets.</w:t>
      </w:r>
    </w:p>
    <w:p w14:paraId="53844CB8" w14:textId="77777777" w:rsidR="00FF7D37" w:rsidRDefault="00FF7D37" w:rsidP="00FF7D37">
      <w:r>
        <w:t>This system will be developed in multiple components:</w:t>
      </w:r>
    </w:p>
    <w:p w14:paraId="1580004B" w14:textId="77777777" w:rsidR="00FF7D37" w:rsidRDefault="00FF7D37" w:rsidP="00FF7D37">
      <w:pPr>
        <w:pStyle w:val="ListParagraph"/>
        <w:numPr>
          <w:ilvl w:val="0"/>
          <w:numId w:val="35"/>
        </w:numPr>
      </w:pPr>
      <w:r>
        <w:t xml:space="preserve">An administration website to manage staff, and provide a central work space to allocate staff into jobs. </w:t>
      </w:r>
    </w:p>
    <w:p w14:paraId="6A9801BA" w14:textId="77777777" w:rsidR="00FF7D37" w:rsidRDefault="00FF7D37" w:rsidP="00FF7D37">
      <w:pPr>
        <w:pStyle w:val="ListParagraph"/>
        <w:numPr>
          <w:ilvl w:val="0"/>
          <w:numId w:val="35"/>
        </w:numPr>
      </w:pPr>
      <w:r>
        <w:t>A mobile app for staff to receive job notifications, set choosing job preferences, and receive job allocation confirmation.</w:t>
      </w:r>
    </w:p>
    <w:p w14:paraId="64873D85" w14:textId="77777777" w:rsidR="00FF7D37" w:rsidRDefault="00FF7D37" w:rsidP="00FF7D37">
      <w:r>
        <w:t>A full workflow of the job staff booking and allocation process is as follow:</w:t>
      </w:r>
    </w:p>
    <w:p w14:paraId="3350084F" w14:textId="77777777" w:rsidR="00FF7D37" w:rsidRPr="00C24DD0" w:rsidRDefault="00FF7D37" w:rsidP="00FF7D37">
      <w:pPr>
        <w:rPr>
          <w:b/>
        </w:rPr>
      </w:pPr>
      <w:r>
        <w:rPr>
          <w:b/>
        </w:rPr>
        <w:t>Step 1</w:t>
      </w:r>
      <w:r w:rsidRPr="00C24DD0">
        <w:rPr>
          <w:b/>
        </w:rPr>
        <w:t>. Send job alert process</w:t>
      </w:r>
    </w:p>
    <w:p w14:paraId="205B953E" w14:textId="77777777" w:rsidR="00FF7D37" w:rsidRDefault="00FF7D37" w:rsidP="00FF7D37">
      <w:pPr>
        <w:pStyle w:val="ListParagraph"/>
        <w:numPr>
          <w:ilvl w:val="0"/>
          <w:numId w:val="36"/>
        </w:numPr>
      </w:pPr>
      <w:r>
        <w:t>The job data &amp; staff data is managed by a different department and already made available in the database</w:t>
      </w:r>
    </w:p>
    <w:p w14:paraId="74793D7E" w14:textId="77777777" w:rsidR="00FF7D37" w:rsidRDefault="00FF7D37" w:rsidP="00FF7D37">
      <w:pPr>
        <w:pStyle w:val="ListParagraph"/>
        <w:numPr>
          <w:ilvl w:val="0"/>
          <w:numId w:val="36"/>
        </w:numPr>
      </w:pPr>
      <w:r>
        <w:t>A district manager (DM) request to view a list of current and future jobs of his district.</w:t>
      </w:r>
    </w:p>
    <w:p w14:paraId="6A390009" w14:textId="77777777" w:rsidR="00FF7D37" w:rsidRDefault="00FF7D37" w:rsidP="00FF7D37">
      <w:pPr>
        <w:pStyle w:val="ListParagraph"/>
        <w:numPr>
          <w:ilvl w:val="0"/>
          <w:numId w:val="36"/>
        </w:numPr>
      </w:pPr>
      <w:r>
        <w:t>He select unallocated jobs from the list and mark them ready to send email message.</w:t>
      </w:r>
    </w:p>
    <w:p w14:paraId="27C33D73" w14:textId="77777777" w:rsidR="00FF7D37" w:rsidRDefault="00FF7D37" w:rsidP="00FF7D37">
      <w:pPr>
        <w:pStyle w:val="ListParagraph"/>
        <w:numPr>
          <w:ilvl w:val="0"/>
          <w:numId w:val="36"/>
        </w:numPr>
      </w:pPr>
      <w:r>
        <w:t>After the DM select jobs, he then select staffs from a staff list filtered by his district. He can choose to select staff from other district if he needs to.</w:t>
      </w:r>
    </w:p>
    <w:p w14:paraId="08193900" w14:textId="77777777" w:rsidR="00FF7D37" w:rsidRDefault="00FF7D37" w:rsidP="00FF7D37">
      <w:pPr>
        <w:pStyle w:val="ListParagraph"/>
        <w:numPr>
          <w:ilvl w:val="0"/>
          <w:numId w:val="36"/>
        </w:numPr>
      </w:pPr>
      <w:r>
        <w:t>After choosing the staffs, a message composer box will show up with the detail of jobs he selected before. He can customize the message if he needs to.</w:t>
      </w:r>
    </w:p>
    <w:p w14:paraId="4AAC6EC5" w14:textId="77777777" w:rsidR="00FF7D37" w:rsidRDefault="00FF7D37" w:rsidP="00FF7D37">
      <w:pPr>
        <w:pStyle w:val="ListParagraph"/>
        <w:numPr>
          <w:ilvl w:val="0"/>
          <w:numId w:val="36"/>
        </w:numPr>
      </w:pPr>
      <w:r>
        <w:t xml:space="preserve">He finish this process by click to </w:t>
      </w:r>
      <w:proofErr w:type="gramStart"/>
      <w:r>
        <w:t>Send</w:t>
      </w:r>
      <w:proofErr w:type="gramEnd"/>
      <w:r>
        <w:t xml:space="preserve"> button. The email message will send to the chosen staffs, the jobs will be marked as Email Sent, the list of those selected staff can be viewed in the job detail page.</w:t>
      </w:r>
    </w:p>
    <w:p w14:paraId="54225721" w14:textId="77777777" w:rsidR="00FF7D37" w:rsidRPr="00C01017" w:rsidRDefault="00FF7D37" w:rsidP="00FF7D37">
      <w:pPr>
        <w:rPr>
          <w:b/>
        </w:rPr>
      </w:pPr>
      <w:r w:rsidRPr="00C01017">
        <w:rPr>
          <w:b/>
        </w:rPr>
        <w:t>Step 2. Staff choose their preference for a job send to them</w:t>
      </w:r>
    </w:p>
    <w:p w14:paraId="4475657B" w14:textId="77777777" w:rsidR="00FF7D37" w:rsidRDefault="00FF7D37" w:rsidP="00FF7D37">
      <w:pPr>
        <w:pStyle w:val="ListParagraph"/>
        <w:numPr>
          <w:ilvl w:val="0"/>
          <w:numId w:val="37"/>
        </w:numPr>
      </w:pPr>
      <w:r>
        <w:t xml:space="preserve">Once a staff receive a job alert email. He open the </w:t>
      </w:r>
      <w:proofErr w:type="spellStart"/>
      <w:r>
        <w:t>SAllocate</w:t>
      </w:r>
      <w:proofErr w:type="spellEnd"/>
      <w:r>
        <w:t xml:space="preserve"> app.</w:t>
      </w:r>
    </w:p>
    <w:p w14:paraId="66C2E703" w14:textId="77777777" w:rsidR="00FF7D37" w:rsidRDefault="00FF7D37" w:rsidP="00FF7D37">
      <w:pPr>
        <w:pStyle w:val="ListParagraph"/>
        <w:numPr>
          <w:ilvl w:val="0"/>
          <w:numId w:val="37"/>
        </w:numPr>
      </w:pPr>
      <w:r>
        <w:t>He need to login using his/her username &amp; password</w:t>
      </w:r>
    </w:p>
    <w:p w14:paraId="5E255B4B" w14:textId="77777777" w:rsidR="00FF7D37" w:rsidRDefault="00FF7D37" w:rsidP="00FF7D37">
      <w:pPr>
        <w:pStyle w:val="ListParagraph"/>
        <w:numPr>
          <w:ilvl w:val="0"/>
          <w:numId w:val="37"/>
        </w:numPr>
      </w:pPr>
      <w:r>
        <w:t>After login, the staff can see a list of all the jobs that he can work on.</w:t>
      </w:r>
    </w:p>
    <w:p w14:paraId="5A2C3A17" w14:textId="77777777" w:rsidR="00FF7D37" w:rsidRDefault="00FF7D37" w:rsidP="00FF7D37">
      <w:pPr>
        <w:pStyle w:val="ListParagraph"/>
        <w:numPr>
          <w:ilvl w:val="0"/>
          <w:numId w:val="37"/>
        </w:numPr>
      </w:pPr>
      <w:r>
        <w:t>He open a job, review the job detail and confirm if he is available or not available for this job.</w:t>
      </w:r>
    </w:p>
    <w:p w14:paraId="6DBD6922" w14:textId="77777777" w:rsidR="00FF7D37" w:rsidRDefault="00FF7D37" w:rsidP="00FF7D37">
      <w:pPr>
        <w:pStyle w:val="ListParagraph"/>
        <w:numPr>
          <w:ilvl w:val="0"/>
          <w:numId w:val="37"/>
        </w:numPr>
      </w:pPr>
      <w:r>
        <w:lastRenderedPageBreak/>
        <w:t>Once he confirm his availability, the job will be removed from the list.</w:t>
      </w:r>
    </w:p>
    <w:p w14:paraId="167722F5" w14:textId="77777777" w:rsidR="00FF7D37" w:rsidRDefault="00FF7D37" w:rsidP="00FF7D37">
      <w:pPr>
        <w:pStyle w:val="ListParagraph"/>
        <w:numPr>
          <w:ilvl w:val="0"/>
          <w:numId w:val="37"/>
        </w:numPr>
      </w:pPr>
      <w:r>
        <w:t>This process is finished when there is no more jobs in the job list.</w:t>
      </w:r>
    </w:p>
    <w:p w14:paraId="7384D02A" w14:textId="77777777" w:rsidR="00FF7D37" w:rsidRPr="00C01017" w:rsidRDefault="00FF7D37" w:rsidP="00FF7D37">
      <w:pPr>
        <w:rPr>
          <w:b/>
        </w:rPr>
      </w:pPr>
      <w:r w:rsidRPr="00C01017">
        <w:rPr>
          <w:b/>
        </w:rPr>
        <w:t>Step 3. Review staff preference on a job.</w:t>
      </w:r>
    </w:p>
    <w:p w14:paraId="4932E02E" w14:textId="77777777" w:rsidR="00FF7D37" w:rsidRDefault="00FF7D37" w:rsidP="00FF7D37">
      <w:pPr>
        <w:pStyle w:val="ListParagraph"/>
        <w:numPr>
          <w:ilvl w:val="0"/>
          <w:numId w:val="38"/>
        </w:numPr>
      </w:pPr>
      <w:r>
        <w:t>Back to the DM, he open a job detail that is marked as Email Sent.</w:t>
      </w:r>
    </w:p>
    <w:p w14:paraId="3FCF278B" w14:textId="77777777" w:rsidR="00FF7D37" w:rsidRDefault="00FF7D37" w:rsidP="00FF7D37">
      <w:pPr>
        <w:pStyle w:val="ListParagraph"/>
        <w:numPr>
          <w:ilvl w:val="0"/>
          <w:numId w:val="38"/>
        </w:numPr>
      </w:pPr>
      <w:r>
        <w:t>He can review job detail information and the staff availability responses in a table.</w:t>
      </w:r>
    </w:p>
    <w:p w14:paraId="092CC961" w14:textId="77777777" w:rsidR="00FF7D37" w:rsidRDefault="00FF7D37" w:rsidP="00FF7D37">
      <w:pPr>
        <w:pStyle w:val="ListParagraph"/>
        <w:numPr>
          <w:ilvl w:val="0"/>
          <w:numId w:val="38"/>
        </w:numPr>
      </w:pPr>
      <w:r>
        <w:t>He then confirm which staff will be working on the job based on this availability preferences.</w:t>
      </w:r>
    </w:p>
    <w:p w14:paraId="0E573109" w14:textId="16364577" w:rsidR="00E10475" w:rsidRDefault="00FF7D37" w:rsidP="00FF7D37">
      <w:r>
        <w:t>This process is completed when the number of staff required for the job is fulfilled.</w:t>
      </w:r>
    </w:p>
    <w:p w14:paraId="3EBE1459" w14:textId="77777777" w:rsidR="00596A3F" w:rsidRDefault="00596A3F" w:rsidP="00482225">
      <w:pPr>
        <w:pStyle w:val="Body"/>
        <w:rPr>
          <w:b/>
        </w:rPr>
      </w:pPr>
    </w:p>
    <w:p w14:paraId="020AD3AE" w14:textId="13130A7F" w:rsidR="005309E9" w:rsidRDefault="000A0378">
      <w:pPr>
        <w:spacing w:after="0" w:line="240" w:lineRule="auto"/>
        <w:rPr>
          <w:b/>
        </w:rPr>
      </w:pPr>
      <w:r>
        <w:rPr>
          <w:b/>
        </w:rPr>
        <w:br w:type="page"/>
      </w:r>
    </w:p>
    <w:p w14:paraId="2D28D8D4" w14:textId="77777777" w:rsidR="000A0378" w:rsidRDefault="000A0378">
      <w:pPr>
        <w:spacing w:after="0" w:line="240" w:lineRule="auto"/>
        <w:rPr>
          <w:rFonts w:ascii="Arial Narrow" w:eastAsia="ヒラギノ角ゴ Pro W3" w:hAnsi="Arial Narrow" w:cs="Times New Roman"/>
          <w:b/>
          <w:color w:val="000000"/>
          <w:sz w:val="28"/>
          <w:szCs w:val="20"/>
          <w:lang w:eastAsia="en-AU"/>
        </w:rPr>
      </w:pPr>
    </w:p>
    <w:sdt>
      <w:sdtPr>
        <w:id w:val="202990185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32008E6C" w14:textId="5BA448E4" w:rsidR="005309E9" w:rsidRDefault="005309E9">
          <w:pPr>
            <w:pStyle w:val="TOCHeading"/>
          </w:pPr>
          <w:r>
            <w:t>Table of Contents</w:t>
          </w:r>
        </w:p>
        <w:p w14:paraId="29733739" w14:textId="77777777" w:rsidR="000A7692" w:rsidRDefault="005309E9">
          <w:pPr>
            <w:pStyle w:val="TOC1"/>
            <w:tabs>
              <w:tab w:val="left" w:pos="440"/>
              <w:tab w:val="right" w:leader="dot" w:pos="9622"/>
            </w:tabs>
            <w:rPr>
              <w:rFonts w:eastAsiaTheme="minorEastAsia"/>
              <w:noProof/>
              <w:lang w:eastAsia="en-AU"/>
            </w:rPr>
          </w:pPr>
          <w:r>
            <w:fldChar w:fldCharType="begin"/>
          </w:r>
          <w:r>
            <w:instrText xml:space="preserve"> TOC \o "1-3" \h \z \u </w:instrText>
          </w:r>
          <w:r>
            <w:fldChar w:fldCharType="separate"/>
          </w:r>
          <w:hyperlink w:anchor="_Toc453513996" w:history="1">
            <w:r w:rsidR="000A7692" w:rsidRPr="00D84D19">
              <w:rPr>
                <w:rStyle w:val="Hyperlink"/>
                <w:noProof/>
              </w:rPr>
              <w:t>1.</w:t>
            </w:r>
            <w:r w:rsidR="000A7692">
              <w:rPr>
                <w:rFonts w:eastAsiaTheme="minorEastAsia"/>
                <w:noProof/>
                <w:lang w:eastAsia="en-AU"/>
              </w:rPr>
              <w:tab/>
            </w:r>
            <w:r w:rsidR="000A7692" w:rsidRPr="00D84D19">
              <w:rPr>
                <w:rStyle w:val="Hyperlink"/>
                <w:noProof/>
              </w:rPr>
              <w:t>Software Requirements</w:t>
            </w:r>
            <w:r w:rsidR="000A7692">
              <w:rPr>
                <w:noProof/>
                <w:webHidden/>
              </w:rPr>
              <w:tab/>
            </w:r>
            <w:r w:rsidR="000A7692">
              <w:rPr>
                <w:noProof/>
                <w:webHidden/>
              </w:rPr>
              <w:fldChar w:fldCharType="begin"/>
            </w:r>
            <w:r w:rsidR="000A7692">
              <w:rPr>
                <w:noProof/>
                <w:webHidden/>
              </w:rPr>
              <w:instrText xml:space="preserve"> PAGEREF _Toc453513996 \h </w:instrText>
            </w:r>
            <w:r w:rsidR="000A7692">
              <w:rPr>
                <w:noProof/>
                <w:webHidden/>
              </w:rPr>
            </w:r>
            <w:r w:rsidR="000A7692">
              <w:rPr>
                <w:noProof/>
                <w:webHidden/>
              </w:rPr>
              <w:fldChar w:fldCharType="separate"/>
            </w:r>
            <w:r w:rsidR="00803B62">
              <w:rPr>
                <w:noProof/>
                <w:webHidden/>
              </w:rPr>
              <w:t>5</w:t>
            </w:r>
            <w:r w:rsidR="000A7692">
              <w:rPr>
                <w:noProof/>
                <w:webHidden/>
              </w:rPr>
              <w:fldChar w:fldCharType="end"/>
            </w:r>
          </w:hyperlink>
        </w:p>
        <w:p w14:paraId="441A48D8" w14:textId="77777777" w:rsidR="000A7692" w:rsidRDefault="000A7692">
          <w:pPr>
            <w:pStyle w:val="TOC2"/>
            <w:tabs>
              <w:tab w:val="left" w:pos="880"/>
              <w:tab w:val="right" w:leader="dot" w:pos="9622"/>
            </w:tabs>
            <w:rPr>
              <w:rFonts w:eastAsiaTheme="minorEastAsia"/>
              <w:noProof/>
              <w:lang w:eastAsia="en-AU"/>
            </w:rPr>
          </w:pPr>
          <w:hyperlink w:anchor="_Toc453513997" w:history="1">
            <w:r w:rsidRPr="00D84D19">
              <w:rPr>
                <w:rStyle w:val="Hyperlink"/>
                <w:noProof/>
              </w:rPr>
              <w:t>1.1.</w:t>
            </w:r>
            <w:r>
              <w:rPr>
                <w:rFonts w:eastAsiaTheme="minorEastAsia"/>
                <w:noProof/>
                <w:lang w:eastAsia="en-AU"/>
              </w:rPr>
              <w:tab/>
            </w:r>
            <w:r w:rsidRPr="00D84D19">
              <w:rPr>
                <w:rStyle w:val="Hyperlink"/>
                <w:noProof/>
              </w:rPr>
              <w:t>Requirements Justification</w:t>
            </w:r>
            <w:r>
              <w:rPr>
                <w:noProof/>
                <w:webHidden/>
              </w:rPr>
              <w:tab/>
            </w:r>
            <w:r>
              <w:rPr>
                <w:noProof/>
                <w:webHidden/>
              </w:rPr>
              <w:fldChar w:fldCharType="begin"/>
            </w:r>
            <w:r>
              <w:rPr>
                <w:noProof/>
                <w:webHidden/>
              </w:rPr>
              <w:instrText xml:space="preserve"> PAGEREF _Toc453513997 \h </w:instrText>
            </w:r>
            <w:r>
              <w:rPr>
                <w:noProof/>
                <w:webHidden/>
              </w:rPr>
            </w:r>
            <w:r>
              <w:rPr>
                <w:noProof/>
                <w:webHidden/>
              </w:rPr>
              <w:fldChar w:fldCharType="separate"/>
            </w:r>
            <w:r w:rsidR="00803B62">
              <w:rPr>
                <w:noProof/>
                <w:webHidden/>
              </w:rPr>
              <w:t>5</w:t>
            </w:r>
            <w:r>
              <w:rPr>
                <w:noProof/>
                <w:webHidden/>
              </w:rPr>
              <w:fldChar w:fldCharType="end"/>
            </w:r>
          </w:hyperlink>
        </w:p>
        <w:p w14:paraId="3F6956B8" w14:textId="77777777" w:rsidR="000A7692" w:rsidRDefault="000A7692">
          <w:pPr>
            <w:pStyle w:val="TOC2"/>
            <w:tabs>
              <w:tab w:val="left" w:pos="880"/>
              <w:tab w:val="right" w:leader="dot" w:pos="9622"/>
            </w:tabs>
            <w:rPr>
              <w:rFonts w:eastAsiaTheme="minorEastAsia"/>
              <w:noProof/>
              <w:lang w:eastAsia="en-AU"/>
            </w:rPr>
          </w:pPr>
          <w:hyperlink w:anchor="_Toc453513998" w:history="1">
            <w:r w:rsidRPr="00D84D19">
              <w:rPr>
                <w:rStyle w:val="Hyperlink"/>
                <w:noProof/>
              </w:rPr>
              <w:t>1.2.</w:t>
            </w:r>
            <w:r>
              <w:rPr>
                <w:rFonts w:eastAsiaTheme="minorEastAsia"/>
                <w:noProof/>
                <w:lang w:eastAsia="en-AU"/>
              </w:rPr>
              <w:tab/>
            </w:r>
            <w:r w:rsidRPr="00D84D19">
              <w:rPr>
                <w:rStyle w:val="Hyperlink"/>
                <w:noProof/>
              </w:rPr>
              <w:t>Functionality and Technology Matrix</w:t>
            </w:r>
            <w:r>
              <w:rPr>
                <w:noProof/>
                <w:webHidden/>
              </w:rPr>
              <w:tab/>
            </w:r>
            <w:r>
              <w:rPr>
                <w:noProof/>
                <w:webHidden/>
              </w:rPr>
              <w:fldChar w:fldCharType="begin"/>
            </w:r>
            <w:r>
              <w:rPr>
                <w:noProof/>
                <w:webHidden/>
              </w:rPr>
              <w:instrText xml:space="preserve"> PAGEREF _Toc453513998 \h </w:instrText>
            </w:r>
            <w:r>
              <w:rPr>
                <w:noProof/>
                <w:webHidden/>
              </w:rPr>
            </w:r>
            <w:r>
              <w:rPr>
                <w:noProof/>
                <w:webHidden/>
              </w:rPr>
              <w:fldChar w:fldCharType="separate"/>
            </w:r>
            <w:r w:rsidR="00803B62">
              <w:rPr>
                <w:noProof/>
                <w:webHidden/>
              </w:rPr>
              <w:t>5</w:t>
            </w:r>
            <w:r>
              <w:rPr>
                <w:noProof/>
                <w:webHidden/>
              </w:rPr>
              <w:fldChar w:fldCharType="end"/>
            </w:r>
          </w:hyperlink>
        </w:p>
        <w:p w14:paraId="473098ED" w14:textId="77777777" w:rsidR="000A7692" w:rsidRDefault="000A7692">
          <w:pPr>
            <w:pStyle w:val="TOC1"/>
            <w:tabs>
              <w:tab w:val="left" w:pos="440"/>
              <w:tab w:val="right" w:leader="dot" w:pos="9622"/>
            </w:tabs>
            <w:rPr>
              <w:rFonts w:eastAsiaTheme="minorEastAsia"/>
              <w:noProof/>
              <w:lang w:eastAsia="en-AU"/>
            </w:rPr>
          </w:pPr>
          <w:hyperlink w:anchor="_Toc453513999" w:history="1">
            <w:r w:rsidRPr="00D84D19">
              <w:rPr>
                <w:rStyle w:val="Hyperlink"/>
                <w:noProof/>
              </w:rPr>
              <w:t>2.</w:t>
            </w:r>
            <w:r>
              <w:rPr>
                <w:rFonts w:eastAsiaTheme="minorEastAsia"/>
                <w:noProof/>
                <w:lang w:eastAsia="en-AU"/>
              </w:rPr>
              <w:tab/>
            </w:r>
            <w:r w:rsidRPr="00D84D19">
              <w:rPr>
                <w:rStyle w:val="Hyperlink"/>
                <w:noProof/>
              </w:rPr>
              <w:t>Software Design</w:t>
            </w:r>
            <w:r>
              <w:rPr>
                <w:noProof/>
                <w:webHidden/>
              </w:rPr>
              <w:tab/>
            </w:r>
            <w:r>
              <w:rPr>
                <w:noProof/>
                <w:webHidden/>
              </w:rPr>
              <w:fldChar w:fldCharType="begin"/>
            </w:r>
            <w:r>
              <w:rPr>
                <w:noProof/>
                <w:webHidden/>
              </w:rPr>
              <w:instrText xml:space="preserve"> PAGEREF _Toc453513999 \h </w:instrText>
            </w:r>
            <w:r>
              <w:rPr>
                <w:noProof/>
                <w:webHidden/>
              </w:rPr>
            </w:r>
            <w:r>
              <w:rPr>
                <w:noProof/>
                <w:webHidden/>
              </w:rPr>
              <w:fldChar w:fldCharType="separate"/>
            </w:r>
            <w:r w:rsidR="00803B62">
              <w:rPr>
                <w:noProof/>
                <w:webHidden/>
              </w:rPr>
              <w:t>6</w:t>
            </w:r>
            <w:r>
              <w:rPr>
                <w:noProof/>
                <w:webHidden/>
              </w:rPr>
              <w:fldChar w:fldCharType="end"/>
            </w:r>
          </w:hyperlink>
        </w:p>
        <w:p w14:paraId="2E678BE6" w14:textId="77777777" w:rsidR="000A7692" w:rsidRDefault="000A7692">
          <w:pPr>
            <w:pStyle w:val="TOC2"/>
            <w:tabs>
              <w:tab w:val="right" w:leader="dot" w:pos="9622"/>
            </w:tabs>
            <w:rPr>
              <w:rFonts w:eastAsiaTheme="minorEastAsia"/>
              <w:noProof/>
              <w:lang w:eastAsia="en-AU"/>
            </w:rPr>
          </w:pPr>
          <w:hyperlink w:anchor="_Toc453514000" w:history="1">
            <w:r w:rsidRPr="00D84D19">
              <w:rPr>
                <w:rStyle w:val="Hyperlink"/>
                <w:noProof/>
              </w:rPr>
              <w:t>2.1. Overall architecture of SAllocate+:</w:t>
            </w:r>
            <w:r>
              <w:rPr>
                <w:noProof/>
                <w:webHidden/>
              </w:rPr>
              <w:tab/>
            </w:r>
            <w:r>
              <w:rPr>
                <w:noProof/>
                <w:webHidden/>
              </w:rPr>
              <w:fldChar w:fldCharType="begin"/>
            </w:r>
            <w:r>
              <w:rPr>
                <w:noProof/>
                <w:webHidden/>
              </w:rPr>
              <w:instrText xml:space="preserve"> PAGEREF _Toc453514000 \h </w:instrText>
            </w:r>
            <w:r>
              <w:rPr>
                <w:noProof/>
                <w:webHidden/>
              </w:rPr>
            </w:r>
            <w:r>
              <w:rPr>
                <w:noProof/>
                <w:webHidden/>
              </w:rPr>
              <w:fldChar w:fldCharType="separate"/>
            </w:r>
            <w:r w:rsidR="00803B62">
              <w:rPr>
                <w:noProof/>
                <w:webHidden/>
              </w:rPr>
              <w:t>6</w:t>
            </w:r>
            <w:r>
              <w:rPr>
                <w:noProof/>
                <w:webHidden/>
              </w:rPr>
              <w:fldChar w:fldCharType="end"/>
            </w:r>
          </w:hyperlink>
        </w:p>
        <w:p w14:paraId="556EBB30" w14:textId="77777777" w:rsidR="000A7692" w:rsidRDefault="000A7692">
          <w:pPr>
            <w:pStyle w:val="TOC3"/>
            <w:tabs>
              <w:tab w:val="left" w:pos="1320"/>
              <w:tab w:val="right" w:leader="dot" w:pos="9622"/>
            </w:tabs>
            <w:rPr>
              <w:rFonts w:eastAsiaTheme="minorEastAsia"/>
              <w:noProof/>
              <w:lang w:eastAsia="en-AU"/>
            </w:rPr>
          </w:pPr>
          <w:hyperlink w:anchor="_Toc453514001" w:history="1">
            <w:r w:rsidRPr="00D84D19">
              <w:rPr>
                <w:rStyle w:val="Hyperlink"/>
                <w:noProof/>
              </w:rPr>
              <w:t>2.1.1.</w:t>
            </w:r>
            <w:r>
              <w:rPr>
                <w:rFonts w:eastAsiaTheme="minorEastAsia"/>
                <w:noProof/>
                <w:lang w:eastAsia="en-AU"/>
              </w:rPr>
              <w:tab/>
            </w:r>
            <w:r w:rsidRPr="00D84D19">
              <w:rPr>
                <w:rStyle w:val="Hyperlink"/>
                <w:noProof/>
              </w:rPr>
              <w:t>Data Access Layer (DAL):</w:t>
            </w:r>
            <w:r>
              <w:rPr>
                <w:noProof/>
                <w:webHidden/>
              </w:rPr>
              <w:tab/>
            </w:r>
            <w:r>
              <w:rPr>
                <w:noProof/>
                <w:webHidden/>
              </w:rPr>
              <w:fldChar w:fldCharType="begin"/>
            </w:r>
            <w:r>
              <w:rPr>
                <w:noProof/>
                <w:webHidden/>
              </w:rPr>
              <w:instrText xml:space="preserve"> PAGEREF _Toc453514001 \h </w:instrText>
            </w:r>
            <w:r>
              <w:rPr>
                <w:noProof/>
                <w:webHidden/>
              </w:rPr>
            </w:r>
            <w:r>
              <w:rPr>
                <w:noProof/>
                <w:webHidden/>
              </w:rPr>
              <w:fldChar w:fldCharType="separate"/>
            </w:r>
            <w:r w:rsidR="00803B62">
              <w:rPr>
                <w:noProof/>
                <w:webHidden/>
              </w:rPr>
              <w:t>6</w:t>
            </w:r>
            <w:r>
              <w:rPr>
                <w:noProof/>
                <w:webHidden/>
              </w:rPr>
              <w:fldChar w:fldCharType="end"/>
            </w:r>
          </w:hyperlink>
        </w:p>
        <w:p w14:paraId="141008F7" w14:textId="77777777" w:rsidR="000A7692" w:rsidRDefault="000A7692">
          <w:pPr>
            <w:pStyle w:val="TOC3"/>
            <w:tabs>
              <w:tab w:val="left" w:pos="1320"/>
              <w:tab w:val="right" w:leader="dot" w:pos="9622"/>
            </w:tabs>
            <w:rPr>
              <w:rFonts w:eastAsiaTheme="minorEastAsia"/>
              <w:noProof/>
              <w:lang w:eastAsia="en-AU"/>
            </w:rPr>
          </w:pPr>
          <w:hyperlink w:anchor="_Toc453514002" w:history="1">
            <w:r w:rsidRPr="00D84D19">
              <w:rPr>
                <w:rStyle w:val="Hyperlink"/>
                <w:noProof/>
              </w:rPr>
              <w:t>2.1.2.</w:t>
            </w:r>
            <w:r>
              <w:rPr>
                <w:rFonts w:eastAsiaTheme="minorEastAsia"/>
                <w:noProof/>
                <w:lang w:eastAsia="en-AU"/>
              </w:rPr>
              <w:tab/>
            </w:r>
            <w:r w:rsidRPr="00D84D19">
              <w:rPr>
                <w:rStyle w:val="Hyperlink"/>
                <w:noProof/>
              </w:rPr>
              <w:t>Business Logic Server (BLS):</w:t>
            </w:r>
            <w:r>
              <w:rPr>
                <w:noProof/>
                <w:webHidden/>
              </w:rPr>
              <w:tab/>
            </w:r>
            <w:r>
              <w:rPr>
                <w:noProof/>
                <w:webHidden/>
              </w:rPr>
              <w:fldChar w:fldCharType="begin"/>
            </w:r>
            <w:r>
              <w:rPr>
                <w:noProof/>
                <w:webHidden/>
              </w:rPr>
              <w:instrText xml:space="preserve"> PAGEREF _Toc453514002 \h </w:instrText>
            </w:r>
            <w:r>
              <w:rPr>
                <w:noProof/>
                <w:webHidden/>
              </w:rPr>
            </w:r>
            <w:r>
              <w:rPr>
                <w:noProof/>
                <w:webHidden/>
              </w:rPr>
              <w:fldChar w:fldCharType="separate"/>
            </w:r>
            <w:r w:rsidR="00803B62">
              <w:rPr>
                <w:noProof/>
                <w:webHidden/>
              </w:rPr>
              <w:t>7</w:t>
            </w:r>
            <w:r>
              <w:rPr>
                <w:noProof/>
                <w:webHidden/>
              </w:rPr>
              <w:fldChar w:fldCharType="end"/>
            </w:r>
          </w:hyperlink>
        </w:p>
        <w:p w14:paraId="4634AE1E" w14:textId="77777777" w:rsidR="000A7692" w:rsidRDefault="000A7692">
          <w:pPr>
            <w:pStyle w:val="TOC3"/>
            <w:tabs>
              <w:tab w:val="left" w:pos="1320"/>
              <w:tab w:val="right" w:leader="dot" w:pos="9622"/>
            </w:tabs>
            <w:rPr>
              <w:rFonts w:eastAsiaTheme="minorEastAsia"/>
              <w:noProof/>
              <w:lang w:eastAsia="en-AU"/>
            </w:rPr>
          </w:pPr>
          <w:hyperlink w:anchor="_Toc453514003" w:history="1">
            <w:r w:rsidRPr="00D84D19">
              <w:rPr>
                <w:rStyle w:val="Hyperlink"/>
                <w:noProof/>
              </w:rPr>
              <w:t>2.1.3.</w:t>
            </w:r>
            <w:r>
              <w:rPr>
                <w:rFonts w:eastAsiaTheme="minorEastAsia"/>
                <w:noProof/>
                <w:lang w:eastAsia="en-AU"/>
              </w:rPr>
              <w:tab/>
            </w:r>
            <w:r w:rsidRPr="00D84D19">
              <w:rPr>
                <w:rStyle w:val="Hyperlink"/>
                <w:noProof/>
              </w:rPr>
              <w:t>Application Layer (AL):</w:t>
            </w:r>
            <w:r>
              <w:rPr>
                <w:noProof/>
                <w:webHidden/>
              </w:rPr>
              <w:tab/>
            </w:r>
            <w:r>
              <w:rPr>
                <w:noProof/>
                <w:webHidden/>
              </w:rPr>
              <w:fldChar w:fldCharType="begin"/>
            </w:r>
            <w:r>
              <w:rPr>
                <w:noProof/>
                <w:webHidden/>
              </w:rPr>
              <w:instrText xml:space="preserve"> PAGEREF _Toc453514003 \h </w:instrText>
            </w:r>
            <w:r>
              <w:rPr>
                <w:noProof/>
                <w:webHidden/>
              </w:rPr>
            </w:r>
            <w:r>
              <w:rPr>
                <w:noProof/>
                <w:webHidden/>
              </w:rPr>
              <w:fldChar w:fldCharType="separate"/>
            </w:r>
            <w:r w:rsidR="00803B62">
              <w:rPr>
                <w:noProof/>
                <w:webHidden/>
              </w:rPr>
              <w:t>7</w:t>
            </w:r>
            <w:r>
              <w:rPr>
                <w:noProof/>
                <w:webHidden/>
              </w:rPr>
              <w:fldChar w:fldCharType="end"/>
            </w:r>
          </w:hyperlink>
        </w:p>
        <w:p w14:paraId="6E088C30" w14:textId="77777777" w:rsidR="000A7692" w:rsidRDefault="000A7692">
          <w:pPr>
            <w:pStyle w:val="TOC1"/>
            <w:tabs>
              <w:tab w:val="left" w:pos="440"/>
              <w:tab w:val="right" w:leader="dot" w:pos="9622"/>
            </w:tabs>
            <w:rPr>
              <w:rFonts w:eastAsiaTheme="minorEastAsia"/>
              <w:noProof/>
              <w:lang w:eastAsia="en-AU"/>
            </w:rPr>
          </w:pPr>
          <w:hyperlink w:anchor="_Toc453514004" w:history="1">
            <w:r w:rsidRPr="00D84D19">
              <w:rPr>
                <w:rStyle w:val="Hyperlink"/>
                <w:noProof/>
              </w:rPr>
              <w:t>3.</w:t>
            </w:r>
            <w:r>
              <w:rPr>
                <w:rFonts w:eastAsiaTheme="minorEastAsia"/>
                <w:noProof/>
                <w:lang w:eastAsia="en-AU"/>
              </w:rPr>
              <w:tab/>
            </w:r>
            <w:r w:rsidRPr="00D84D19">
              <w:rPr>
                <w:rStyle w:val="Hyperlink"/>
                <w:noProof/>
              </w:rPr>
              <w:t>Sample Coding</w:t>
            </w:r>
            <w:r>
              <w:rPr>
                <w:noProof/>
                <w:webHidden/>
              </w:rPr>
              <w:tab/>
            </w:r>
            <w:r>
              <w:rPr>
                <w:noProof/>
                <w:webHidden/>
              </w:rPr>
              <w:fldChar w:fldCharType="begin"/>
            </w:r>
            <w:r>
              <w:rPr>
                <w:noProof/>
                <w:webHidden/>
              </w:rPr>
              <w:instrText xml:space="preserve"> PAGEREF _Toc453514004 \h </w:instrText>
            </w:r>
            <w:r>
              <w:rPr>
                <w:noProof/>
                <w:webHidden/>
              </w:rPr>
            </w:r>
            <w:r>
              <w:rPr>
                <w:noProof/>
                <w:webHidden/>
              </w:rPr>
              <w:fldChar w:fldCharType="separate"/>
            </w:r>
            <w:r w:rsidR="00803B62">
              <w:rPr>
                <w:noProof/>
                <w:webHidden/>
              </w:rPr>
              <w:t>8</w:t>
            </w:r>
            <w:r>
              <w:rPr>
                <w:noProof/>
                <w:webHidden/>
              </w:rPr>
              <w:fldChar w:fldCharType="end"/>
            </w:r>
          </w:hyperlink>
        </w:p>
        <w:p w14:paraId="58F6FEBA" w14:textId="77777777" w:rsidR="000A7692" w:rsidRDefault="000A7692">
          <w:pPr>
            <w:pStyle w:val="TOC2"/>
            <w:tabs>
              <w:tab w:val="left" w:pos="880"/>
              <w:tab w:val="right" w:leader="dot" w:pos="9622"/>
            </w:tabs>
            <w:rPr>
              <w:rFonts w:eastAsiaTheme="minorEastAsia"/>
              <w:noProof/>
              <w:lang w:eastAsia="en-AU"/>
            </w:rPr>
          </w:pPr>
          <w:hyperlink w:anchor="_Toc453514005" w:history="1">
            <w:r w:rsidRPr="00D84D19">
              <w:rPr>
                <w:rStyle w:val="Hyperlink"/>
                <w:noProof/>
              </w:rPr>
              <w:t>3.1.</w:t>
            </w:r>
            <w:r>
              <w:rPr>
                <w:rFonts w:eastAsiaTheme="minorEastAsia"/>
                <w:noProof/>
                <w:lang w:eastAsia="en-AU"/>
              </w:rPr>
              <w:tab/>
            </w:r>
            <w:r w:rsidRPr="00D84D19">
              <w:rPr>
                <w:rStyle w:val="Hyperlink"/>
                <w:noProof/>
              </w:rPr>
              <w:t>Sample code of Job entity defined by using EntityFramework Code First</w:t>
            </w:r>
            <w:r>
              <w:rPr>
                <w:noProof/>
                <w:webHidden/>
              </w:rPr>
              <w:tab/>
            </w:r>
            <w:r>
              <w:rPr>
                <w:noProof/>
                <w:webHidden/>
              </w:rPr>
              <w:fldChar w:fldCharType="begin"/>
            </w:r>
            <w:r>
              <w:rPr>
                <w:noProof/>
                <w:webHidden/>
              </w:rPr>
              <w:instrText xml:space="preserve"> PAGEREF _Toc453514005 \h </w:instrText>
            </w:r>
            <w:r>
              <w:rPr>
                <w:noProof/>
                <w:webHidden/>
              </w:rPr>
            </w:r>
            <w:r>
              <w:rPr>
                <w:noProof/>
                <w:webHidden/>
              </w:rPr>
              <w:fldChar w:fldCharType="separate"/>
            </w:r>
            <w:r w:rsidR="00803B62">
              <w:rPr>
                <w:noProof/>
                <w:webHidden/>
              </w:rPr>
              <w:t>8</w:t>
            </w:r>
            <w:r>
              <w:rPr>
                <w:noProof/>
                <w:webHidden/>
              </w:rPr>
              <w:fldChar w:fldCharType="end"/>
            </w:r>
          </w:hyperlink>
        </w:p>
        <w:p w14:paraId="169717FD" w14:textId="77777777" w:rsidR="000A7692" w:rsidRDefault="000A7692">
          <w:pPr>
            <w:pStyle w:val="TOC2"/>
            <w:tabs>
              <w:tab w:val="left" w:pos="880"/>
              <w:tab w:val="right" w:leader="dot" w:pos="9622"/>
            </w:tabs>
            <w:rPr>
              <w:rFonts w:eastAsiaTheme="minorEastAsia"/>
              <w:noProof/>
              <w:lang w:eastAsia="en-AU"/>
            </w:rPr>
          </w:pPr>
          <w:hyperlink w:anchor="_Toc453514006" w:history="1">
            <w:r w:rsidRPr="00D84D19">
              <w:rPr>
                <w:rStyle w:val="Hyperlink"/>
                <w:noProof/>
              </w:rPr>
              <w:t>3.2.</w:t>
            </w:r>
            <w:r>
              <w:rPr>
                <w:rFonts w:eastAsiaTheme="minorEastAsia"/>
                <w:noProof/>
                <w:lang w:eastAsia="en-AU"/>
              </w:rPr>
              <w:tab/>
            </w:r>
            <w:r w:rsidRPr="00D84D19">
              <w:rPr>
                <w:rStyle w:val="Hyperlink"/>
                <w:noProof/>
              </w:rPr>
              <w:t>Sample code of Job Data Access Object (JobDAO)</w:t>
            </w:r>
            <w:r>
              <w:rPr>
                <w:noProof/>
                <w:webHidden/>
              </w:rPr>
              <w:tab/>
            </w:r>
            <w:r>
              <w:rPr>
                <w:noProof/>
                <w:webHidden/>
              </w:rPr>
              <w:fldChar w:fldCharType="begin"/>
            </w:r>
            <w:r>
              <w:rPr>
                <w:noProof/>
                <w:webHidden/>
              </w:rPr>
              <w:instrText xml:space="preserve"> PAGEREF _Toc453514006 \h </w:instrText>
            </w:r>
            <w:r>
              <w:rPr>
                <w:noProof/>
                <w:webHidden/>
              </w:rPr>
            </w:r>
            <w:r>
              <w:rPr>
                <w:noProof/>
                <w:webHidden/>
              </w:rPr>
              <w:fldChar w:fldCharType="separate"/>
            </w:r>
            <w:r w:rsidR="00803B62">
              <w:rPr>
                <w:noProof/>
                <w:webHidden/>
              </w:rPr>
              <w:t>8</w:t>
            </w:r>
            <w:r>
              <w:rPr>
                <w:noProof/>
                <w:webHidden/>
              </w:rPr>
              <w:fldChar w:fldCharType="end"/>
            </w:r>
          </w:hyperlink>
        </w:p>
        <w:p w14:paraId="3D800666" w14:textId="77777777" w:rsidR="000A7692" w:rsidRDefault="000A7692">
          <w:pPr>
            <w:pStyle w:val="TOC2"/>
            <w:tabs>
              <w:tab w:val="left" w:pos="880"/>
              <w:tab w:val="right" w:leader="dot" w:pos="9622"/>
            </w:tabs>
            <w:rPr>
              <w:rFonts w:eastAsiaTheme="minorEastAsia"/>
              <w:noProof/>
              <w:lang w:eastAsia="en-AU"/>
            </w:rPr>
          </w:pPr>
          <w:hyperlink w:anchor="_Toc453514007" w:history="1">
            <w:r w:rsidRPr="00D84D19">
              <w:rPr>
                <w:rStyle w:val="Hyperlink"/>
                <w:noProof/>
              </w:rPr>
              <w:t>3.3.</w:t>
            </w:r>
            <w:r>
              <w:rPr>
                <w:rFonts w:eastAsiaTheme="minorEastAsia"/>
                <w:noProof/>
                <w:lang w:eastAsia="en-AU"/>
              </w:rPr>
              <w:tab/>
            </w:r>
            <w:r w:rsidRPr="00D84D19">
              <w:rPr>
                <w:rStyle w:val="Hyperlink"/>
                <w:noProof/>
              </w:rPr>
              <w:t>Sample code of Job Service as a business object with the WCF interface and configuration</w:t>
            </w:r>
            <w:r>
              <w:rPr>
                <w:noProof/>
                <w:webHidden/>
              </w:rPr>
              <w:tab/>
            </w:r>
            <w:r>
              <w:rPr>
                <w:noProof/>
                <w:webHidden/>
              </w:rPr>
              <w:fldChar w:fldCharType="begin"/>
            </w:r>
            <w:r>
              <w:rPr>
                <w:noProof/>
                <w:webHidden/>
              </w:rPr>
              <w:instrText xml:space="preserve"> PAGEREF _Toc453514007 \h </w:instrText>
            </w:r>
            <w:r>
              <w:rPr>
                <w:noProof/>
                <w:webHidden/>
              </w:rPr>
            </w:r>
            <w:r>
              <w:rPr>
                <w:noProof/>
                <w:webHidden/>
              </w:rPr>
              <w:fldChar w:fldCharType="separate"/>
            </w:r>
            <w:r w:rsidR="00803B62">
              <w:rPr>
                <w:noProof/>
                <w:webHidden/>
              </w:rPr>
              <w:t>10</w:t>
            </w:r>
            <w:r>
              <w:rPr>
                <w:noProof/>
                <w:webHidden/>
              </w:rPr>
              <w:fldChar w:fldCharType="end"/>
            </w:r>
          </w:hyperlink>
        </w:p>
        <w:p w14:paraId="73824773" w14:textId="77777777" w:rsidR="000A7692" w:rsidRDefault="000A7692">
          <w:pPr>
            <w:pStyle w:val="TOC2"/>
            <w:tabs>
              <w:tab w:val="left" w:pos="880"/>
              <w:tab w:val="right" w:leader="dot" w:pos="9622"/>
            </w:tabs>
            <w:rPr>
              <w:rFonts w:eastAsiaTheme="minorEastAsia"/>
              <w:noProof/>
              <w:lang w:eastAsia="en-AU"/>
            </w:rPr>
          </w:pPr>
          <w:hyperlink w:anchor="_Toc453514008" w:history="1">
            <w:r w:rsidRPr="00D84D19">
              <w:rPr>
                <w:rStyle w:val="Hyperlink"/>
                <w:noProof/>
              </w:rPr>
              <w:t>3.4.</w:t>
            </w:r>
            <w:r>
              <w:rPr>
                <w:rFonts w:eastAsiaTheme="minorEastAsia"/>
                <w:noProof/>
                <w:lang w:eastAsia="en-AU"/>
              </w:rPr>
              <w:tab/>
            </w:r>
            <w:r w:rsidRPr="00D84D19">
              <w:rPr>
                <w:rStyle w:val="Hyperlink"/>
                <w:noProof/>
              </w:rPr>
              <w:t>Sample code of the Account Service when processing sensitive data.</w:t>
            </w:r>
            <w:r>
              <w:rPr>
                <w:noProof/>
                <w:webHidden/>
              </w:rPr>
              <w:tab/>
            </w:r>
            <w:r>
              <w:rPr>
                <w:noProof/>
                <w:webHidden/>
              </w:rPr>
              <w:fldChar w:fldCharType="begin"/>
            </w:r>
            <w:r>
              <w:rPr>
                <w:noProof/>
                <w:webHidden/>
              </w:rPr>
              <w:instrText xml:space="preserve"> PAGEREF _Toc453514008 \h </w:instrText>
            </w:r>
            <w:r>
              <w:rPr>
                <w:noProof/>
                <w:webHidden/>
              </w:rPr>
            </w:r>
            <w:r>
              <w:rPr>
                <w:noProof/>
                <w:webHidden/>
              </w:rPr>
              <w:fldChar w:fldCharType="separate"/>
            </w:r>
            <w:r w:rsidR="00803B62">
              <w:rPr>
                <w:noProof/>
                <w:webHidden/>
              </w:rPr>
              <w:t>12</w:t>
            </w:r>
            <w:r>
              <w:rPr>
                <w:noProof/>
                <w:webHidden/>
              </w:rPr>
              <w:fldChar w:fldCharType="end"/>
            </w:r>
          </w:hyperlink>
        </w:p>
        <w:p w14:paraId="67FC0328" w14:textId="77777777" w:rsidR="000A7692" w:rsidRDefault="000A7692">
          <w:pPr>
            <w:pStyle w:val="TOC2"/>
            <w:tabs>
              <w:tab w:val="left" w:pos="880"/>
              <w:tab w:val="right" w:leader="dot" w:pos="9622"/>
            </w:tabs>
            <w:rPr>
              <w:rFonts w:eastAsiaTheme="minorEastAsia"/>
              <w:noProof/>
              <w:lang w:eastAsia="en-AU"/>
            </w:rPr>
          </w:pPr>
          <w:hyperlink w:anchor="_Toc453514009" w:history="1">
            <w:r w:rsidRPr="00D84D19">
              <w:rPr>
                <w:rStyle w:val="Hyperlink"/>
                <w:noProof/>
              </w:rPr>
              <w:t>3.5.</w:t>
            </w:r>
            <w:r>
              <w:rPr>
                <w:rFonts w:eastAsiaTheme="minorEastAsia"/>
                <w:noProof/>
                <w:lang w:eastAsia="en-AU"/>
              </w:rPr>
              <w:tab/>
            </w:r>
            <w:r w:rsidRPr="00D84D19">
              <w:rPr>
                <w:rStyle w:val="Hyperlink"/>
                <w:noProof/>
              </w:rPr>
              <w:t>Sample code of the EmailService</w:t>
            </w:r>
            <w:r>
              <w:rPr>
                <w:noProof/>
                <w:webHidden/>
              </w:rPr>
              <w:tab/>
            </w:r>
            <w:r>
              <w:rPr>
                <w:noProof/>
                <w:webHidden/>
              </w:rPr>
              <w:fldChar w:fldCharType="begin"/>
            </w:r>
            <w:r>
              <w:rPr>
                <w:noProof/>
                <w:webHidden/>
              </w:rPr>
              <w:instrText xml:space="preserve"> PAGEREF _Toc453514009 \h </w:instrText>
            </w:r>
            <w:r>
              <w:rPr>
                <w:noProof/>
                <w:webHidden/>
              </w:rPr>
            </w:r>
            <w:r>
              <w:rPr>
                <w:noProof/>
                <w:webHidden/>
              </w:rPr>
              <w:fldChar w:fldCharType="separate"/>
            </w:r>
            <w:r w:rsidR="00803B62">
              <w:rPr>
                <w:noProof/>
                <w:webHidden/>
              </w:rPr>
              <w:t>13</w:t>
            </w:r>
            <w:r>
              <w:rPr>
                <w:noProof/>
                <w:webHidden/>
              </w:rPr>
              <w:fldChar w:fldCharType="end"/>
            </w:r>
          </w:hyperlink>
        </w:p>
        <w:p w14:paraId="4A120373" w14:textId="77777777" w:rsidR="000A7692" w:rsidRDefault="000A7692">
          <w:pPr>
            <w:pStyle w:val="TOC2"/>
            <w:tabs>
              <w:tab w:val="left" w:pos="880"/>
              <w:tab w:val="right" w:leader="dot" w:pos="9622"/>
            </w:tabs>
            <w:rPr>
              <w:rFonts w:eastAsiaTheme="minorEastAsia"/>
              <w:noProof/>
              <w:lang w:eastAsia="en-AU"/>
            </w:rPr>
          </w:pPr>
          <w:hyperlink w:anchor="_Toc453514010" w:history="1">
            <w:r w:rsidRPr="00D84D19">
              <w:rPr>
                <w:rStyle w:val="Hyperlink"/>
                <w:noProof/>
              </w:rPr>
              <w:t>3.6.</w:t>
            </w:r>
            <w:r>
              <w:rPr>
                <w:rFonts w:eastAsiaTheme="minorEastAsia"/>
                <w:noProof/>
                <w:lang w:eastAsia="en-AU"/>
              </w:rPr>
              <w:tab/>
            </w:r>
            <w:r w:rsidRPr="00D84D19">
              <w:rPr>
                <w:rStyle w:val="Hyperlink"/>
                <w:noProof/>
              </w:rPr>
              <w:t>Sample code of the EncryptionService</w:t>
            </w:r>
            <w:r>
              <w:rPr>
                <w:noProof/>
                <w:webHidden/>
              </w:rPr>
              <w:tab/>
            </w:r>
            <w:r>
              <w:rPr>
                <w:noProof/>
                <w:webHidden/>
              </w:rPr>
              <w:fldChar w:fldCharType="begin"/>
            </w:r>
            <w:r>
              <w:rPr>
                <w:noProof/>
                <w:webHidden/>
              </w:rPr>
              <w:instrText xml:space="preserve"> PAGEREF _Toc453514010 \h </w:instrText>
            </w:r>
            <w:r>
              <w:rPr>
                <w:noProof/>
                <w:webHidden/>
              </w:rPr>
            </w:r>
            <w:r>
              <w:rPr>
                <w:noProof/>
                <w:webHidden/>
              </w:rPr>
              <w:fldChar w:fldCharType="separate"/>
            </w:r>
            <w:r w:rsidR="00803B62">
              <w:rPr>
                <w:noProof/>
                <w:webHidden/>
              </w:rPr>
              <w:t>13</w:t>
            </w:r>
            <w:r>
              <w:rPr>
                <w:noProof/>
                <w:webHidden/>
              </w:rPr>
              <w:fldChar w:fldCharType="end"/>
            </w:r>
          </w:hyperlink>
        </w:p>
        <w:p w14:paraId="301B3E87" w14:textId="77777777" w:rsidR="000A7692" w:rsidRDefault="000A7692">
          <w:pPr>
            <w:pStyle w:val="TOC2"/>
            <w:tabs>
              <w:tab w:val="left" w:pos="880"/>
              <w:tab w:val="right" w:leader="dot" w:pos="9622"/>
            </w:tabs>
            <w:rPr>
              <w:rFonts w:eastAsiaTheme="minorEastAsia"/>
              <w:noProof/>
              <w:lang w:eastAsia="en-AU"/>
            </w:rPr>
          </w:pPr>
          <w:hyperlink w:anchor="_Toc453514011" w:history="1">
            <w:r w:rsidRPr="00D84D19">
              <w:rPr>
                <w:rStyle w:val="Hyperlink"/>
                <w:noProof/>
              </w:rPr>
              <w:t>3.7.</w:t>
            </w:r>
            <w:r>
              <w:rPr>
                <w:rFonts w:eastAsiaTheme="minorEastAsia"/>
                <w:noProof/>
                <w:lang w:eastAsia="en-AU"/>
              </w:rPr>
              <w:tab/>
            </w:r>
            <w:r w:rsidRPr="00D84D19">
              <w:rPr>
                <w:rStyle w:val="Hyperlink"/>
                <w:noProof/>
              </w:rPr>
              <w:t>Sample code of the JobController api in WebAdminUI project</w:t>
            </w:r>
            <w:r>
              <w:rPr>
                <w:noProof/>
                <w:webHidden/>
              </w:rPr>
              <w:tab/>
            </w:r>
            <w:r>
              <w:rPr>
                <w:noProof/>
                <w:webHidden/>
              </w:rPr>
              <w:fldChar w:fldCharType="begin"/>
            </w:r>
            <w:r>
              <w:rPr>
                <w:noProof/>
                <w:webHidden/>
              </w:rPr>
              <w:instrText xml:space="preserve"> PAGEREF _Toc453514011 \h </w:instrText>
            </w:r>
            <w:r>
              <w:rPr>
                <w:noProof/>
                <w:webHidden/>
              </w:rPr>
            </w:r>
            <w:r>
              <w:rPr>
                <w:noProof/>
                <w:webHidden/>
              </w:rPr>
              <w:fldChar w:fldCharType="separate"/>
            </w:r>
            <w:r w:rsidR="00803B62">
              <w:rPr>
                <w:noProof/>
                <w:webHidden/>
              </w:rPr>
              <w:t>13</w:t>
            </w:r>
            <w:r>
              <w:rPr>
                <w:noProof/>
                <w:webHidden/>
              </w:rPr>
              <w:fldChar w:fldCharType="end"/>
            </w:r>
          </w:hyperlink>
        </w:p>
        <w:p w14:paraId="203A7C2A" w14:textId="77777777" w:rsidR="000A7692" w:rsidRDefault="000A7692">
          <w:pPr>
            <w:pStyle w:val="TOC2"/>
            <w:tabs>
              <w:tab w:val="left" w:pos="880"/>
              <w:tab w:val="right" w:leader="dot" w:pos="9622"/>
            </w:tabs>
            <w:rPr>
              <w:rFonts w:eastAsiaTheme="minorEastAsia"/>
              <w:noProof/>
              <w:lang w:eastAsia="en-AU"/>
            </w:rPr>
          </w:pPr>
          <w:hyperlink w:anchor="_Toc453514012" w:history="1">
            <w:r w:rsidRPr="00D84D19">
              <w:rPr>
                <w:rStyle w:val="Hyperlink"/>
                <w:noProof/>
              </w:rPr>
              <w:t>3.8.</w:t>
            </w:r>
            <w:r>
              <w:rPr>
                <w:rFonts w:eastAsiaTheme="minorEastAsia"/>
                <w:noProof/>
                <w:lang w:eastAsia="en-AU"/>
              </w:rPr>
              <w:tab/>
            </w:r>
            <w:r w:rsidRPr="00D84D19">
              <w:rPr>
                <w:rStyle w:val="Hyperlink"/>
                <w:noProof/>
              </w:rPr>
              <w:t>Sample code of angular js template and controller of job listing page</w:t>
            </w:r>
            <w:r>
              <w:rPr>
                <w:noProof/>
                <w:webHidden/>
              </w:rPr>
              <w:tab/>
            </w:r>
            <w:r>
              <w:rPr>
                <w:noProof/>
                <w:webHidden/>
              </w:rPr>
              <w:fldChar w:fldCharType="begin"/>
            </w:r>
            <w:r>
              <w:rPr>
                <w:noProof/>
                <w:webHidden/>
              </w:rPr>
              <w:instrText xml:space="preserve"> PAGEREF _Toc453514012 \h </w:instrText>
            </w:r>
            <w:r>
              <w:rPr>
                <w:noProof/>
                <w:webHidden/>
              </w:rPr>
            </w:r>
            <w:r>
              <w:rPr>
                <w:noProof/>
                <w:webHidden/>
              </w:rPr>
              <w:fldChar w:fldCharType="separate"/>
            </w:r>
            <w:r w:rsidR="00803B62">
              <w:rPr>
                <w:noProof/>
                <w:webHidden/>
              </w:rPr>
              <w:t>14</w:t>
            </w:r>
            <w:r>
              <w:rPr>
                <w:noProof/>
                <w:webHidden/>
              </w:rPr>
              <w:fldChar w:fldCharType="end"/>
            </w:r>
          </w:hyperlink>
        </w:p>
        <w:p w14:paraId="7EBA16CB" w14:textId="77777777" w:rsidR="000A7692" w:rsidRDefault="000A7692">
          <w:pPr>
            <w:pStyle w:val="TOC1"/>
            <w:tabs>
              <w:tab w:val="left" w:pos="440"/>
              <w:tab w:val="right" w:leader="dot" w:pos="9622"/>
            </w:tabs>
            <w:rPr>
              <w:rFonts w:eastAsiaTheme="minorEastAsia"/>
              <w:noProof/>
              <w:lang w:eastAsia="en-AU"/>
            </w:rPr>
          </w:pPr>
          <w:hyperlink w:anchor="_Toc453514013" w:history="1">
            <w:r w:rsidRPr="00D84D19">
              <w:rPr>
                <w:rStyle w:val="Hyperlink"/>
                <w:noProof/>
              </w:rPr>
              <w:t>4.</w:t>
            </w:r>
            <w:r>
              <w:rPr>
                <w:rFonts w:eastAsiaTheme="minorEastAsia"/>
                <w:noProof/>
                <w:lang w:eastAsia="en-AU"/>
              </w:rPr>
              <w:tab/>
            </w:r>
            <w:r w:rsidRPr="00D84D19">
              <w:rPr>
                <w:rStyle w:val="Hyperlink"/>
                <w:noProof/>
              </w:rPr>
              <w:t>Software Testing Results</w:t>
            </w:r>
            <w:r>
              <w:rPr>
                <w:noProof/>
                <w:webHidden/>
              </w:rPr>
              <w:tab/>
            </w:r>
            <w:r>
              <w:rPr>
                <w:noProof/>
                <w:webHidden/>
              </w:rPr>
              <w:fldChar w:fldCharType="begin"/>
            </w:r>
            <w:r>
              <w:rPr>
                <w:noProof/>
                <w:webHidden/>
              </w:rPr>
              <w:instrText xml:space="preserve"> PAGEREF _Toc453514013 \h </w:instrText>
            </w:r>
            <w:r>
              <w:rPr>
                <w:noProof/>
                <w:webHidden/>
              </w:rPr>
            </w:r>
            <w:r>
              <w:rPr>
                <w:noProof/>
                <w:webHidden/>
              </w:rPr>
              <w:fldChar w:fldCharType="separate"/>
            </w:r>
            <w:r w:rsidR="00803B62">
              <w:rPr>
                <w:noProof/>
                <w:webHidden/>
              </w:rPr>
              <w:t>16</w:t>
            </w:r>
            <w:r>
              <w:rPr>
                <w:noProof/>
                <w:webHidden/>
              </w:rPr>
              <w:fldChar w:fldCharType="end"/>
            </w:r>
          </w:hyperlink>
        </w:p>
        <w:p w14:paraId="44096B26" w14:textId="77777777" w:rsidR="000A7692" w:rsidRDefault="000A7692">
          <w:pPr>
            <w:pStyle w:val="TOC2"/>
            <w:tabs>
              <w:tab w:val="left" w:pos="880"/>
              <w:tab w:val="right" w:leader="dot" w:pos="9622"/>
            </w:tabs>
            <w:rPr>
              <w:rFonts w:eastAsiaTheme="minorEastAsia"/>
              <w:noProof/>
              <w:lang w:eastAsia="en-AU"/>
            </w:rPr>
          </w:pPr>
          <w:hyperlink w:anchor="_Toc453514014" w:history="1">
            <w:r w:rsidRPr="00D84D19">
              <w:rPr>
                <w:rStyle w:val="Hyperlink"/>
                <w:noProof/>
              </w:rPr>
              <w:t>4.1.</w:t>
            </w:r>
            <w:r>
              <w:rPr>
                <w:rFonts w:eastAsiaTheme="minorEastAsia"/>
                <w:noProof/>
                <w:lang w:eastAsia="en-AU"/>
              </w:rPr>
              <w:tab/>
            </w:r>
            <w:r w:rsidRPr="00D84D19">
              <w:rPr>
                <w:rStyle w:val="Hyperlink"/>
                <w:noProof/>
              </w:rPr>
              <w:t>Test send job alert process.</w:t>
            </w:r>
            <w:r>
              <w:rPr>
                <w:noProof/>
                <w:webHidden/>
              </w:rPr>
              <w:tab/>
            </w:r>
            <w:r>
              <w:rPr>
                <w:noProof/>
                <w:webHidden/>
              </w:rPr>
              <w:fldChar w:fldCharType="begin"/>
            </w:r>
            <w:r>
              <w:rPr>
                <w:noProof/>
                <w:webHidden/>
              </w:rPr>
              <w:instrText xml:space="preserve"> PAGEREF _Toc453514014 \h </w:instrText>
            </w:r>
            <w:r>
              <w:rPr>
                <w:noProof/>
                <w:webHidden/>
              </w:rPr>
            </w:r>
            <w:r>
              <w:rPr>
                <w:noProof/>
                <w:webHidden/>
              </w:rPr>
              <w:fldChar w:fldCharType="separate"/>
            </w:r>
            <w:r w:rsidR="00803B62">
              <w:rPr>
                <w:noProof/>
                <w:webHidden/>
              </w:rPr>
              <w:t>16</w:t>
            </w:r>
            <w:r>
              <w:rPr>
                <w:noProof/>
                <w:webHidden/>
              </w:rPr>
              <w:fldChar w:fldCharType="end"/>
            </w:r>
          </w:hyperlink>
        </w:p>
        <w:p w14:paraId="38605EF5" w14:textId="77777777" w:rsidR="000A7692" w:rsidRDefault="000A7692">
          <w:pPr>
            <w:pStyle w:val="TOC2"/>
            <w:tabs>
              <w:tab w:val="left" w:pos="880"/>
              <w:tab w:val="right" w:leader="dot" w:pos="9622"/>
            </w:tabs>
            <w:rPr>
              <w:rFonts w:eastAsiaTheme="minorEastAsia"/>
              <w:noProof/>
              <w:lang w:eastAsia="en-AU"/>
            </w:rPr>
          </w:pPr>
          <w:hyperlink w:anchor="_Toc453514015" w:history="1">
            <w:r w:rsidRPr="00D84D19">
              <w:rPr>
                <w:rStyle w:val="Hyperlink"/>
                <w:noProof/>
              </w:rPr>
              <w:t>4.2.</w:t>
            </w:r>
            <w:r>
              <w:rPr>
                <w:rFonts w:eastAsiaTheme="minorEastAsia"/>
                <w:noProof/>
                <w:lang w:eastAsia="en-AU"/>
              </w:rPr>
              <w:tab/>
            </w:r>
            <w:r w:rsidRPr="00D84D19">
              <w:rPr>
                <w:rStyle w:val="Hyperlink"/>
                <w:noProof/>
              </w:rPr>
              <w:t>Test job available selection from staff</w:t>
            </w:r>
            <w:r>
              <w:rPr>
                <w:noProof/>
                <w:webHidden/>
              </w:rPr>
              <w:tab/>
            </w:r>
            <w:r>
              <w:rPr>
                <w:noProof/>
                <w:webHidden/>
              </w:rPr>
              <w:fldChar w:fldCharType="begin"/>
            </w:r>
            <w:r>
              <w:rPr>
                <w:noProof/>
                <w:webHidden/>
              </w:rPr>
              <w:instrText xml:space="preserve"> PAGEREF _Toc453514015 \h </w:instrText>
            </w:r>
            <w:r>
              <w:rPr>
                <w:noProof/>
                <w:webHidden/>
              </w:rPr>
            </w:r>
            <w:r>
              <w:rPr>
                <w:noProof/>
                <w:webHidden/>
              </w:rPr>
              <w:fldChar w:fldCharType="separate"/>
            </w:r>
            <w:r w:rsidR="00803B62">
              <w:rPr>
                <w:noProof/>
                <w:webHidden/>
              </w:rPr>
              <w:t>22</w:t>
            </w:r>
            <w:r>
              <w:rPr>
                <w:noProof/>
                <w:webHidden/>
              </w:rPr>
              <w:fldChar w:fldCharType="end"/>
            </w:r>
          </w:hyperlink>
        </w:p>
        <w:p w14:paraId="6427A1C9" w14:textId="77777777" w:rsidR="000A7692" w:rsidRDefault="000A7692">
          <w:pPr>
            <w:pStyle w:val="TOC2"/>
            <w:tabs>
              <w:tab w:val="left" w:pos="880"/>
              <w:tab w:val="right" w:leader="dot" w:pos="9622"/>
            </w:tabs>
            <w:rPr>
              <w:rFonts w:eastAsiaTheme="minorEastAsia"/>
              <w:noProof/>
              <w:lang w:eastAsia="en-AU"/>
            </w:rPr>
          </w:pPr>
          <w:hyperlink w:anchor="_Toc453514016" w:history="1">
            <w:r w:rsidRPr="00D84D19">
              <w:rPr>
                <w:rStyle w:val="Hyperlink"/>
                <w:noProof/>
              </w:rPr>
              <w:t>4.3.</w:t>
            </w:r>
            <w:r>
              <w:rPr>
                <w:rFonts w:eastAsiaTheme="minorEastAsia"/>
                <w:noProof/>
                <w:lang w:eastAsia="en-AU"/>
              </w:rPr>
              <w:tab/>
            </w:r>
            <w:r w:rsidRPr="00D84D19">
              <w:rPr>
                <w:rStyle w:val="Hyperlink"/>
                <w:noProof/>
              </w:rPr>
              <w:t>Test review staff availability for a job</w:t>
            </w:r>
            <w:r>
              <w:rPr>
                <w:noProof/>
                <w:webHidden/>
              </w:rPr>
              <w:tab/>
            </w:r>
            <w:r>
              <w:rPr>
                <w:noProof/>
                <w:webHidden/>
              </w:rPr>
              <w:fldChar w:fldCharType="begin"/>
            </w:r>
            <w:r>
              <w:rPr>
                <w:noProof/>
                <w:webHidden/>
              </w:rPr>
              <w:instrText xml:space="preserve"> PAGEREF _Toc453514016 \h </w:instrText>
            </w:r>
            <w:r>
              <w:rPr>
                <w:noProof/>
                <w:webHidden/>
              </w:rPr>
            </w:r>
            <w:r>
              <w:rPr>
                <w:noProof/>
                <w:webHidden/>
              </w:rPr>
              <w:fldChar w:fldCharType="separate"/>
            </w:r>
            <w:r w:rsidR="00803B62">
              <w:rPr>
                <w:noProof/>
                <w:webHidden/>
              </w:rPr>
              <w:t>24</w:t>
            </w:r>
            <w:r>
              <w:rPr>
                <w:noProof/>
                <w:webHidden/>
              </w:rPr>
              <w:fldChar w:fldCharType="end"/>
            </w:r>
          </w:hyperlink>
        </w:p>
        <w:p w14:paraId="5F76927B" w14:textId="77777777" w:rsidR="000A7692" w:rsidRDefault="000A7692">
          <w:pPr>
            <w:pStyle w:val="TOC1"/>
            <w:tabs>
              <w:tab w:val="left" w:pos="440"/>
              <w:tab w:val="right" w:leader="dot" w:pos="9622"/>
            </w:tabs>
            <w:rPr>
              <w:rFonts w:eastAsiaTheme="minorEastAsia"/>
              <w:noProof/>
              <w:lang w:eastAsia="en-AU"/>
            </w:rPr>
          </w:pPr>
          <w:hyperlink w:anchor="_Toc453514017" w:history="1">
            <w:r w:rsidRPr="00D84D19">
              <w:rPr>
                <w:rStyle w:val="Hyperlink"/>
                <w:noProof/>
              </w:rPr>
              <w:t>5.</w:t>
            </w:r>
            <w:r>
              <w:rPr>
                <w:rFonts w:eastAsiaTheme="minorEastAsia"/>
                <w:noProof/>
                <w:lang w:eastAsia="en-AU"/>
              </w:rPr>
              <w:tab/>
            </w:r>
            <w:r w:rsidRPr="00D84D19">
              <w:rPr>
                <w:rStyle w:val="Hyperlink"/>
                <w:noProof/>
              </w:rPr>
              <w:t>References</w:t>
            </w:r>
            <w:r>
              <w:rPr>
                <w:noProof/>
                <w:webHidden/>
              </w:rPr>
              <w:tab/>
            </w:r>
            <w:r>
              <w:rPr>
                <w:noProof/>
                <w:webHidden/>
              </w:rPr>
              <w:fldChar w:fldCharType="begin"/>
            </w:r>
            <w:r>
              <w:rPr>
                <w:noProof/>
                <w:webHidden/>
              </w:rPr>
              <w:instrText xml:space="preserve"> PAGEREF _Toc453514017 \h </w:instrText>
            </w:r>
            <w:r>
              <w:rPr>
                <w:noProof/>
                <w:webHidden/>
              </w:rPr>
            </w:r>
            <w:r>
              <w:rPr>
                <w:noProof/>
                <w:webHidden/>
              </w:rPr>
              <w:fldChar w:fldCharType="separate"/>
            </w:r>
            <w:r w:rsidR="00803B62">
              <w:rPr>
                <w:noProof/>
                <w:webHidden/>
              </w:rPr>
              <w:t>24</w:t>
            </w:r>
            <w:r>
              <w:rPr>
                <w:noProof/>
                <w:webHidden/>
              </w:rPr>
              <w:fldChar w:fldCharType="end"/>
            </w:r>
          </w:hyperlink>
        </w:p>
        <w:p w14:paraId="5A6482AD" w14:textId="06FAB953" w:rsidR="005309E9" w:rsidRDefault="005309E9">
          <w:r>
            <w:rPr>
              <w:b/>
              <w:bCs/>
              <w:noProof/>
            </w:rPr>
            <w:fldChar w:fldCharType="end"/>
          </w:r>
        </w:p>
      </w:sdtContent>
    </w:sdt>
    <w:p w14:paraId="28B3EDDE" w14:textId="77777777" w:rsidR="005309E9" w:rsidRDefault="005309E9">
      <w:pPr>
        <w:spacing w:after="0" w:line="240" w:lineRule="auto"/>
        <w:rPr>
          <w:rFonts w:asciiTheme="majorHAnsi" w:eastAsiaTheme="majorEastAsia" w:hAnsiTheme="majorHAnsi" w:cstheme="majorBidi"/>
          <w:color w:val="365F91" w:themeColor="accent1" w:themeShade="BF"/>
          <w:sz w:val="32"/>
          <w:szCs w:val="32"/>
        </w:rPr>
      </w:pPr>
      <w:r>
        <w:br w:type="page"/>
      </w:r>
    </w:p>
    <w:p w14:paraId="3D7C9CF1" w14:textId="5C865691" w:rsidR="00951571" w:rsidRDefault="00951571" w:rsidP="00156512">
      <w:pPr>
        <w:pStyle w:val="Heading1"/>
        <w:numPr>
          <w:ilvl w:val="0"/>
          <w:numId w:val="42"/>
        </w:numPr>
      </w:pPr>
      <w:bookmarkStart w:id="0" w:name="_Toc453513996"/>
      <w:r>
        <w:lastRenderedPageBreak/>
        <w:t>Software Requirements</w:t>
      </w:r>
      <w:bookmarkEnd w:id="0"/>
    </w:p>
    <w:p w14:paraId="03AAF15B" w14:textId="78235BA1" w:rsidR="00FF7D37" w:rsidRPr="000A0378" w:rsidRDefault="00951571" w:rsidP="00156512">
      <w:pPr>
        <w:pStyle w:val="Heading2"/>
        <w:numPr>
          <w:ilvl w:val="1"/>
          <w:numId w:val="42"/>
        </w:numPr>
      </w:pPr>
      <w:bookmarkStart w:id="1" w:name="_Toc453513997"/>
      <w:r w:rsidRPr="000A0378">
        <w:t>Requirements Justification</w:t>
      </w:r>
      <w:bookmarkEnd w:id="1"/>
    </w:p>
    <w:p w14:paraId="0BECD112" w14:textId="50911E15" w:rsidR="00FF7D37" w:rsidRDefault="00FF7D37" w:rsidP="00FF7D37">
      <w:pPr>
        <w:ind w:left="360"/>
      </w:pPr>
      <w:r>
        <w:t>Based on the above workflow process, the following functionalities is required for the administration website:</w:t>
      </w:r>
    </w:p>
    <w:p w14:paraId="171D64A0" w14:textId="77777777" w:rsidR="00FF7D37" w:rsidRDefault="00FF7D37" w:rsidP="00FF7D37">
      <w:pPr>
        <w:pStyle w:val="ListParagraph"/>
        <w:numPr>
          <w:ilvl w:val="0"/>
          <w:numId w:val="29"/>
        </w:numPr>
        <w:ind w:left="1080"/>
      </w:pPr>
      <w:r>
        <w:t>Allow admin to review jobs information, viewing staff profiles.</w:t>
      </w:r>
    </w:p>
    <w:p w14:paraId="5DAA13BB" w14:textId="77777777" w:rsidR="00FF7D37" w:rsidRDefault="00FF7D37" w:rsidP="00FF7D37">
      <w:pPr>
        <w:pStyle w:val="ListParagraph"/>
        <w:numPr>
          <w:ilvl w:val="0"/>
          <w:numId w:val="29"/>
        </w:numPr>
        <w:ind w:left="1080"/>
      </w:pPr>
      <w:r>
        <w:t>Allow admin to send out job notifications for a set of period, normally a weekly job schedule of the upcoming week.</w:t>
      </w:r>
    </w:p>
    <w:p w14:paraId="60C3E352" w14:textId="77777777" w:rsidR="00FF7D37" w:rsidRDefault="00FF7D37" w:rsidP="00FF7D37">
      <w:pPr>
        <w:pStyle w:val="ListParagraph"/>
        <w:numPr>
          <w:ilvl w:val="0"/>
          <w:numId w:val="29"/>
        </w:numPr>
        <w:ind w:left="1080"/>
      </w:pPr>
      <w:r>
        <w:t>Allow admin to review the job choice preferences from staff and confirm which staff should be allocated on the jobs.</w:t>
      </w:r>
    </w:p>
    <w:p w14:paraId="55F49A54" w14:textId="77777777" w:rsidR="00FF7D37" w:rsidRDefault="00FF7D37" w:rsidP="00FF7D37">
      <w:pPr>
        <w:pStyle w:val="ListParagraph"/>
        <w:numPr>
          <w:ilvl w:val="0"/>
          <w:numId w:val="29"/>
        </w:numPr>
        <w:ind w:left="1080"/>
      </w:pPr>
      <w:r>
        <w:t>Sending out the job schedule confirmation message.</w:t>
      </w:r>
    </w:p>
    <w:p w14:paraId="23D164AE" w14:textId="6F180618" w:rsidR="00FF7D37" w:rsidRDefault="00FF7D37" w:rsidP="00FF7D37">
      <w:pPr>
        <w:ind w:left="360"/>
      </w:pPr>
      <w:r>
        <w:t xml:space="preserve">Functionalities and features of the </w:t>
      </w:r>
      <w:proofErr w:type="spellStart"/>
      <w:r>
        <w:t>SAllocate</w:t>
      </w:r>
      <w:proofErr w:type="spellEnd"/>
      <w:r>
        <w:t>+ mobile app:</w:t>
      </w:r>
    </w:p>
    <w:p w14:paraId="33102AB9" w14:textId="77777777" w:rsidR="00FF7D37" w:rsidRDefault="00FF7D37" w:rsidP="00FF7D37">
      <w:pPr>
        <w:pStyle w:val="ListParagraph"/>
        <w:numPr>
          <w:ilvl w:val="0"/>
          <w:numId w:val="29"/>
        </w:numPr>
        <w:ind w:left="1080"/>
      </w:pPr>
      <w:r>
        <w:t>Login / logout staff</w:t>
      </w:r>
    </w:p>
    <w:p w14:paraId="0E43C7F0" w14:textId="77777777" w:rsidR="00FF7D37" w:rsidRDefault="00FF7D37" w:rsidP="00FF7D37">
      <w:pPr>
        <w:pStyle w:val="ListParagraph"/>
        <w:numPr>
          <w:ilvl w:val="0"/>
          <w:numId w:val="29"/>
        </w:numPr>
        <w:ind w:left="1080"/>
      </w:pPr>
      <w:r>
        <w:t>Receive job notification alerts and review job detail.</w:t>
      </w:r>
    </w:p>
    <w:p w14:paraId="5959F5A9" w14:textId="77777777" w:rsidR="00FF7D37" w:rsidRDefault="00FF7D37" w:rsidP="00FF7D37">
      <w:pPr>
        <w:pStyle w:val="ListParagraph"/>
        <w:numPr>
          <w:ilvl w:val="0"/>
          <w:numId w:val="29"/>
        </w:numPr>
        <w:ind w:left="1080"/>
      </w:pPr>
      <w:r>
        <w:t>Set their availability preference if they want to work on a job.</w:t>
      </w:r>
    </w:p>
    <w:p w14:paraId="0A2A83DA" w14:textId="6B324C6D" w:rsidR="00482225" w:rsidRDefault="00FF7D37" w:rsidP="00FF7D37">
      <w:pPr>
        <w:pStyle w:val="ListParagraph"/>
        <w:numPr>
          <w:ilvl w:val="0"/>
          <w:numId w:val="29"/>
        </w:numPr>
        <w:ind w:left="1080"/>
      </w:pPr>
      <w:r>
        <w:t>Receive job schedule confirmation.</w:t>
      </w:r>
    </w:p>
    <w:p w14:paraId="09715120" w14:textId="5339687B" w:rsidR="00951571" w:rsidRPr="000A0378" w:rsidRDefault="00951571" w:rsidP="00156512">
      <w:pPr>
        <w:pStyle w:val="Heading2"/>
        <w:numPr>
          <w:ilvl w:val="1"/>
          <w:numId w:val="42"/>
        </w:numPr>
      </w:pPr>
      <w:bookmarkStart w:id="2" w:name="_Toc453513998"/>
      <w:r>
        <w:t>Functionality and Technology Matrix</w:t>
      </w:r>
      <w:bookmarkEnd w:id="2"/>
      <w:r w:rsidRPr="00951571">
        <w:t xml:space="preserve"> </w:t>
      </w:r>
    </w:p>
    <w:p w14:paraId="6BEC44AD" w14:textId="5B41E98D" w:rsidR="008F3F70" w:rsidRDefault="008F3F70" w:rsidP="00951571">
      <w:pPr>
        <w:pStyle w:val="Body"/>
        <w:ind w:left="360"/>
        <w:rPr>
          <w:rFonts w:asciiTheme="minorHAnsi" w:hAnsiTheme="minorHAnsi"/>
          <w:sz w:val="22"/>
          <w:szCs w:val="22"/>
        </w:rPr>
      </w:pPr>
      <w:r w:rsidRPr="00523654">
        <w:rPr>
          <w:rFonts w:asciiTheme="minorHAnsi" w:hAnsiTheme="minorHAnsi"/>
          <w:sz w:val="22"/>
          <w:szCs w:val="22"/>
        </w:rPr>
        <w:t xml:space="preserve">The </w:t>
      </w:r>
      <w:r w:rsidRPr="00951571">
        <w:rPr>
          <w:rFonts w:asciiTheme="minorHAnsi" w:hAnsiTheme="minorHAnsi"/>
          <w:sz w:val="22"/>
          <w:szCs w:val="22"/>
        </w:rPr>
        <w:t>following</w:t>
      </w:r>
      <w:r w:rsidRPr="00523654">
        <w:rPr>
          <w:rFonts w:asciiTheme="minorHAnsi" w:hAnsiTheme="minorHAnsi"/>
          <w:sz w:val="22"/>
          <w:szCs w:val="22"/>
        </w:rPr>
        <w:t xml:space="preserve"> table shows the relevant technologies </w:t>
      </w:r>
      <w:r w:rsidR="00F575FB" w:rsidRPr="00523654">
        <w:rPr>
          <w:rFonts w:asciiTheme="minorHAnsi" w:hAnsiTheme="minorHAnsi"/>
          <w:sz w:val="22"/>
          <w:szCs w:val="22"/>
        </w:rPr>
        <w:t>discussed</w:t>
      </w:r>
      <w:r w:rsidRPr="00523654">
        <w:rPr>
          <w:rFonts w:asciiTheme="minorHAnsi" w:hAnsiTheme="minorHAnsi"/>
          <w:sz w:val="22"/>
          <w:szCs w:val="22"/>
        </w:rPr>
        <w:t xml:space="preserve"> in this subject that could be used to implement the functionalities as suggested in the Functionalities section above.</w:t>
      </w:r>
    </w:p>
    <w:p w14:paraId="5B580E3D" w14:textId="77777777" w:rsidR="00523654" w:rsidRPr="00523654" w:rsidRDefault="00523654" w:rsidP="00951571">
      <w:pPr>
        <w:pStyle w:val="Body"/>
        <w:ind w:left="360"/>
        <w:rPr>
          <w:rFonts w:asciiTheme="minorHAnsi" w:hAnsiTheme="minorHAnsi"/>
          <w:sz w:val="22"/>
          <w:szCs w:val="22"/>
        </w:rPr>
      </w:pPr>
    </w:p>
    <w:tbl>
      <w:tblPr>
        <w:tblStyle w:val="TableGrid"/>
        <w:tblW w:w="9747" w:type="dxa"/>
        <w:tblLook w:val="04A0" w:firstRow="1" w:lastRow="0" w:firstColumn="1" w:lastColumn="0" w:noHBand="0" w:noVBand="1"/>
      </w:tblPr>
      <w:tblGrid>
        <w:gridCol w:w="1413"/>
        <w:gridCol w:w="8334"/>
      </w:tblGrid>
      <w:tr w:rsidR="000C1A5D" w14:paraId="56FB5319" w14:textId="77777777" w:rsidTr="000A0378">
        <w:tc>
          <w:tcPr>
            <w:tcW w:w="1413" w:type="dxa"/>
          </w:tcPr>
          <w:p w14:paraId="12209F19" w14:textId="77777777" w:rsidR="000C1A5D" w:rsidRDefault="000C1A5D" w:rsidP="00B764C4">
            <w:r>
              <w:t>Functionality</w:t>
            </w:r>
          </w:p>
        </w:tc>
        <w:tc>
          <w:tcPr>
            <w:tcW w:w="8334" w:type="dxa"/>
          </w:tcPr>
          <w:p w14:paraId="08844FF0" w14:textId="77777777" w:rsidR="000C1A5D" w:rsidRDefault="000C1A5D" w:rsidP="00B764C4">
            <w:r>
              <w:t>Related Technology discussed in this subject</w:t>
            </w:r>
          </w:p>
        </w:tc>
      </w:tr>
      <w:tr w:rsidR="000C1A5D" w14:paraId="4458B355" w14:textId="77777777" w:rsidTr="000A0378">
        <w:tc>
          <w:tcPr>
            <w:tcW w:w="1413" w:type="dxa"/>
          </w:tcPr>
          <w:p w14:paraId="02AFC6AB" w14:textId="77777777" w:rsidR="000C1A5D" w:rsidRDefault="000C1A5D" w:rsidP="00B764C4">
            <w:r>
              <w:t>F1</w:t>
            </w:r>
          </w:p>
        </w:tc>
        <w:tc>
          <w:tcPr>
            <w:tcW w:w="8334" w:type="dxa"/>
          </w:tcPr>
          <w:p w14:paraId="2C6546C5" w14:textId="77777777" w:rsidR="000C1A5D" w:rsidRDefault="000C1A5D" w:rsidP="00B764C4">
            <w:r>
              <w:t xml:space="preserve">Using ASP.NET MVC for web layer, Ajax for communication with the server. </w:t>
            </w:r>
            <w:r>
              <w:br/>
              <w:t xml:space="preserve">The database access layer will be done using </w:t>
            </w:r>
            <w:proofErr w:type="spellStart"/>
            <w:r>
              <w:t>EntityFramework</w:t>
            </w:r>
            <w:proofErr w:type="spellEnd"/>
            <w:r>
              <w:t xml:space="preserve"> 6.0. </w:t>
            </w:r>
            <w:r>
              <w:br/>
              <w:t>A Business Logic Server will be implemented and expose their logic via WCF (Session Fa</w:t>
            </w:r>
            <w:r w:rsidRPr="00A4588D">
              <w:rPr>
                <w:rFonts w:hint="eastAsia"/>
              </w:rPr>
              <w:t>ç</w:t>
            </w:r>
            <w:r>
              <w:t>ade) and Web Services (Web Services Fa</w:t>
            </w:r>
            <w:r w:rsidRPr="00A4588D">
              <w:rPr>
                <w:rFonts w:hint="eastAsia"/>
              </w:rPr>
              <w:t>ç</w:t>
            </w:r>
            <w:r>
              <w:t>ade).</w:t>
            </w:r>
          </w:p>
        </w:tc>
      </w:tr>
      <w:tr w:rsidR="000C1A5D" w14:paraId="7BCE7480" w14:textId="77777777" w:rsidTr="000A0378">
        <w:tc>
          <w:tcPr>
            <w:tcW w:w="1413" w:type="dxa"/>
          </w:tcPr>
          <w:p w14:paraId="19E4A477" w14:textId="77777777" w:rsidR="000C1A5D" w:rsidRDefault="000C1A5D" w:rsidP="00B764C4">
            <w:r>
              <w:t>F2</w:t>
            </w:r>
          </w:p>
        </w:tc>
        <w:tc>
          <w:tcPr>
            <w:tcW w:w="8334" w:type="dxa"/>
          </w:tcPr>
          <w:p w14:paraId="738621E0" w14:textId="00158259" w:rsidR="000C1A5D" w:rsidRDefault="000C1A5D" w:rsidP="00B764C4">
            <w:r>
              <w:t>Using a messaging services to send job schedule alerts to multiple staff</w:t>
            </w:r>
            <w:r w:rsidR="00C7543B">
              <w:t>’s email address</w:t>
            </w:r>
            <w:r>
              <w:t xml:space="preserve"> at once</w:t>
            </w:r>
            <w:r w:rsidR="00C7543B">
              <w:t>.</w:t>
            </w:r>
          </w:p>
        </w:tc>
      </w:tr>
      <w:tr w:rsidR="000C1A5D" w14:paraId="3AC23736" w14:textId="77777777" w:rsidTr="000A0378">
        <w:tc>
          <w:tcPr>
            <w:tcW w:w="1413" w:type="dxa"/>
          </w:tcPr>
          <w:p w14:paraId="3A584285" w14:textId="77777777" w:rsidR="000C1A5D" w:rsidRDefault="000C1A5D" w:rsidP="00B764C4">
            <w:r>
              <w:t>F3</w:t>
            </w:r>
          </w:p>
        </w:tc>
        <w:tc>
          <w:tcPr>
            <w:tcW w:w="8334" w:type="dxa"/>
          </w:tcPr>
          <w:p w14:paraId="0721E7B1" w14:textId="3F7715EE" w:rsidR="000C1A5D" w:rsidRDefault="000C1A5D" w:rsidP="000A0378">
            <w:r>
              <w:t>Using a Business Logic server to process the availability preferences of staff</w:t>
            </w:r>
          </w:p>
        </w:tc>
      </w:tr>
      <w:tr w:rsidR="000C1A5D" w14:paraId="780D7D5D" w14:textId="77777777" w:rsidTr="000A0378">
        <w:tc>
          <w:tcPr>
            <w:tcW w:w="1413" w:type="dxa"/>
          </w:tcPr>
          <w:p w14:paraId="47CCD827" w14:textId="77777777" w:rsidR="000C1A5D" w:rsidRDefault="000C1A5D" w:rsidP="00B764C4">
            <w:r>
              <w:t>F4</w:t>
            </w:r>
          </w:p>
        </w:tc>
        <w:tc>
          <w:tcPr>
            <w:tcW w:w="8334" w:type="dxa"/>
          </w:tcPr>
          <w:p w14:paraId="188D193A" w14:textId="77777777" w:rsidR="000C1A5D" w:rsidRDefault="000C1A5D" w:rsidP="00B764C4">
            <w:r>
              <w:t>Using a messaging services to send confirmations to multiple staff at once</w:t>
            </w:r>
          </w:p>
        </w:tc>
      </w:tr>
      <w:tr w:rsidR="000C1A5D" w14:paraId="670D2FB4" w14:textId="77777777" w:rsidTr="000A0378">
        <w:tc>
          <w:tcPr>
            <w:tcW w:w="1413" w:type="dxa"/>
          </w:tcPr>
          <w:p w14:paraId="388F5AF0" w14:textId="77777777" w:rsidR="000C1A5D" w:rsidRDefault="000C1A5D" w:rsidP="00B764C4">
            <w:r>
              <w:t>F5</w:t>
            </w:r>
          </w:p>
        </w:tc>
        <w:tc>
          <w:tcPr>
            <w:tcW w:w="8334" w:type="dxa"/>
          </w:tcPr>
          <w:p w14:paraId="1C00D58C" w14:textId="56912BD1" w:rsidR="000C1A5D" w:rsidRDefault="000C1A5D" w:rsidP="000A0378">
            <w:r>
              <w:t>Using a security layer to authenticate &amp; authorize staff login information.</w:t>
            </w:r>
          </w:p>
        </w:tc>
      </w:tr>
      <w:tr w:rsidR="000C1A5D" w14:paraId="4A130FF3" w14:textId="77777777" w:rsidTr="000A0378">
        <w:tc>
          <w:tcPr>
            <w:tcW w:w="1413" w:type="dxa"/>
          </w:tcPr>
          <w:p w14:paraId="7FEBF00B" w14:textId="77777777" w:rsidR="000C1A5D" w:rsidRDefault="000C1A5D" w:rsidP="00B764C4">
            <w:r>
              <w:t>F6</w:t>
            </w:r>
          </w:p>
        </w:tc>
        <w:tc>
          <w:tcPr>
            <w:tcW w:w="8334" w:type="dxa"/>
          </w:tcPr>
          <w:p w14:paraId="1964C62B" w14:textId="1B8752A8" w:rsidR="000C1A5D" w:rsidRDefault="000C1A5D" w:rsidP="00C7543B">
            <w:r>
              <w:t xml:space="preserve">Using a messaging services to receive </w:t>
            </w:r>
            <w:r w:rsidR="00C7543B">
              <w:t>job alerts</w:t>
            </w:r>
            <w:r>
              <w:t xml:space="preserve"> using pull technique</w:t>
            </w:r>
          </w:p>
        </w:tc>
      </w:tr>
      <w:tr w:rsidR="000C1A5D" w14:paraId="77D29F9B" w14:textId="77777777" w:rsidTr="000A0378">
        <w:tc>
          <w:tcPr>
            <w:tcW w:w="1413" w:type="dxa"/>
          </w:tcPr>
          <w:p w14:paraId="5857BD2F" w14:textId="77777777" w:rsidR="000C1A5D" w:rsidRDefault="000C1A5D" w:rsidP="00B764C4">
            <w:r>
              <w:t>F7</w:t>
            </w:r>
          </w:p>
        </w:tc>
        <w:tc>
          <w:tcPr>
            <w:tcW w:w="8334" w:type="dxa"/>
          </w:tcPr>
          <w:p w14:paraId="0E8DFA93" w14:textId="3AE0669A" w:rsidR="000C1A5D" w:rsidRDefault="000C1A5D" w:rsidP="00C7543B">
            <w:r>
              <w:t xml:space="preserve">This function will be done using </w:t>
            </w:r>
            <w:r w:rsidR="00C7543B">
              <w:t xml:space="preserve">a REST </w:t>
            </w:r>
            <w:proofErr w:type="spellStart"/>
            <w:r w:rsidR="00C7543B">
              <w:t>api</w:t>
            </w:r>
            <w:proofErr w:type="spellEnd"/>
            <w:r w:rsidR="00C7543B">
              <w:t xml:space="preserve"> which connects to </w:t>
            </w:r>
            <w:r>
              <w:t>the</w:t>
            </w:r>
            <w:r w:rsidR="00C7543B">
              <w:t xml:space="preserve"> same</w:t>
            </w:r>
            <w:r>
              <w:t xml:space="preserve"> Business Logic Server </w:t>
            </w:r>
            <w:r w:rsidR="00C7543B">
              <w:t xml:space="preserve">in F1 </w:t>
            </w:r>
            <w:r>
              <w:t xml:space="preserve">to handle the availability selection on mobile app. </w:t>
            </w:r>
            <w:r w:rsidR="00C7543B">
              <w:t xml:space="preserve">The REST </w:t>
            </w:r>
            <w:proofErr w:type="spellStart"/>
            <w:r w:rsidR="00C7543B">
              <w:t>api</w:t>
            </w:r>
            <w:proofErr w:type="spellEnd"/>
            <w:r w:rsidR="00C7543B">
              <w:t xml:space="preserve"> is developed using </w:t>
            </w:r>
            <w:proofErr w:type="spellStart"/>
            <w:r w:rsidR="00C7543B">
              <w:t>WebAPI</w:t>
            </w:r>
            <w:proofErr w:type="spellEnd"/>
            <w:r w:rsidR="00C7543B">
              <w:t xml:space="preserve"> 2.0 from the ASP.NET MVC framework. </w:t>
            </w:r>
            <w:r>
              <w:t xml:space="preserve">The communication protocol </w:t>
            </w:r>
            <w:r w:rsidR="00C7543B">
              <w:t xml:space="preserve">use JSON data format to transfer data </w:t>
            </w:r>
          </w:p>
        </w:tc>
      </w:tr>
      <w:tr w:rsidR="000C1A5D" w14:paraId="0D5316B1" w14:textId="77777777" w:rsidTr="000A0378">
        <w:tc>
          <w:tcPr>
            <w:tcW w:w="1413" w:type="dxa"/>
          </w:tcPr>
          <w:p w14:paraId="66420514" w14:textId="77777777" w:rsidR="000C1A5D" w:rsidRDefault="000C1A5D" w:rsidP="00B764C4">
            <w:r>
              <w:t>F8</w:t>
            </w:r>
          </w:p>
        </w:tc>
        <w:tc>
          <w:tcPr>
            <w:tcW w:w="8334" w:type="dxa"/>
          </w:tcPr>
          <w:p w14:paraId="0DC9AF34" w14:textId="77777777" w:rsidR="000C1A5D" w:rsidRDefault="000C1A5D" w:rsidP="00B764C4">
            <w:r>
              <w:t>Using a messaging services to receive notifications using push or pull technique</w:t>
            </w:r>
          </w:p>
        </w:tc>
      </w:tr>
    </w:tbl>
    <w:p w14:paraId="6B99BC39" w14:textId="7C11B3FB" w:rsidR="000A0378" w:rsidRDefault="0033623B" w:rsidP="003D6D6B">
      <w:pPr>
        <w:pStyle w:val="Body"/>
        <w:rPr>
          <w:b/>
        </w:rPr>
      </w:pPr>
      <w:r w:rsidRPr="0033623B">
        <w:rPr>
          <w:i/>
          <w:sz w:val="18"/>
        </w:rPr>
        <w:t>Table 1</w:t>
      </w:r>
      <w:r>
        <w:rPr>
          <w:i/>
          <w:sz w:val="18"/>
        </w:rPr>
        <w:t>. Functionality and Technology Matrix</w:t>
      </w:r>
      <w:r w:rsidR="000A0378">
        <w:rPr>
          <w:b/>
        </w:rPr>
        <w:br w:type="page"/>
      </w:r>
    </w:p>
    <w:p w14:paraId="641B7212" w14:textId="7C873F71" w:rsidR="00803E05" w:rsidRDefault="00951571" w:rsidP="00156512">
      <w:pPr>
        <w:pStyle w:val="Heading1"/>
        <w:numPr>
          <w:ilvl w:val="0"/>
          <w:numId w:val="42"/>
        </w:numPr>
      </w:pPr>
      <w:bookmarkStart w:id="3" w:name="_Toc453513999"/>
      <w:r w:rsidRPr="00156512">
        <w:lastRenderedPageBreak/>
        <w:t>Software</w:t>
      </w:r>
      <w:r>
        <w:t xml:space="preserve"> Design</w:t>
      </w:r>
      <w:bookmarkEnd w:id="3"/>
    </w:p>
    <w:p w14:paraId="79F3E78A" w14:textId="77777777" w:rsidR="00284905" w:rsidRDefault="00284905">
      <w:pPr>
        <w:spacing w:after="0" w:line="240" w:lineRule="auto"/>
      </w:pPr>
    </w:p>
    <w:p w14:paraId="27593B24" w14:textId="327E005C" w:rsidR="00C11EA7" w:rsidRPr="0033623B" w:rsidRDefault="007D4AAD" w:rsidP="00156512">
      <w:pPr>
        <w:pStyle w:val="Heading2"/>
      </w:pPr>
      <w:bookmarkStart w:id="4" w:name="_Toc453514000"/>
      <w:r w:rsidRPr="0033623B">
        <w:t xml:space="preserve">2.1. </w:t>
      </w:r>
      <w:r w:rsidR="005054D2" w:rsidRPr="0033623B">
        <w:t xml:space="preserve">Overall architecture of </w:t>
      </w:r>
      <w:proofErr w:type="spellStart"/>
      <w:r w:rsidR="005054D2" w:rsidRPr="0033623B">
        <w:t>SAllocate</w:t>
      </w:r>
      <w:proofErr w:type="spellEnd"/>
      <w:r w:rsidR="005054D2" w:rsidRPr="0033623B">
        <w:t>+:</w:t>
      </w:r>
      <w:bookmarkEnd w:id="4"/>
      <w:r w:rsidR="005054D2" w:rsidRPr="0033623B">
        <w:t xml:space="preserve"> </w:t>
      </w:r>
    </w:p>
    <w:p w14:paraId="56D9BC35" w14:textId="77777777" w:rsidR="008D10D5" w:rsidRPr="0033623B" w:rsidRDefault="008D10D5">
      <w:pPr>
        <w:spacing w:after="0" w:line="240" w:lineRule="auto"/>
        <w:rPr>
          <w:rFonts w:ascii="Arial Narrow" w:hAnsi="Arial Narrow"/>
        </w:rPr>
      </w:pPr>
    </w:p>
    <w:p w14:paraId="5AE7F9AD" w14:textId="46AC89C1" w:rsidR="008D10D5" w:rsidRPr="0033623B" w:rsidRDefault="008D10D5">
      <w:pPr>
        <w:spacing w:after="0" w:line="240" w:lineRule="auto"/>
        <w:rPr>
          <w:rFonts w:ascii="Arial Narrow" w:hAnsi="Arial Narrow"/>
        </w:rPr>
      </w:pPr>
      <w:r w:rsidRPr="0033623B">
        <w:rPr>
          <w:rFonts w:ascii="Arial Narrow" w:hAnsi="Arial Narrow"/>
          <w:noProof/>
          <w:lang w:eastAsia="en-AU"/>
        </w:rPr>
        <w:drawing>
          <wp:inline distT="0" distB="0" distL="0" distR="0" wp14:anchorId="642D9B82" wp14:editId="4562F1F9">
            <wp:extent cx="6514689" cy="2816352"/>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roject-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6544005" cy="2829026"/>
                    </a:xfrm>
                    <a:prstGeom prst="rect">
                      <a:avLst/>
                    </a:prstGeom>
                  </pic:spPr>
                </pic:pic>
              </a:graphicData>
            </a:graphic>
          </wp:inline>
        </w:drawing>
      </w:r>
    </w:p>
    <w:p w14:paraId="285EB2B0" w14:textId="52870454" w:rsidR="0033623B" w:rsidRPr="0033623B" w:rsidRDefault="0033623B">
      <w:pPr>
        <w:spacing w:after="0" w:line="240" w:lineRule="auto"/>
        <w:rPr>
          <w:rFonts w:ascii="Arial Narrow" w:hAnsi="Arial Narrow"/>
          <w:i/>
        </w:rPr>
      </w:pPr>
      <w:r w:rsidRPr="0033623B">
        <w:rPr>
          <w:rFonts w:ascii="Arial Narrow" w:hAnsi="Arial Narrow"/>
          <w:i/>
          <w:sz w:val="18"/>
        </w:rPr>
        <w:t xml:space="preserve">Figure 1. Overall architecture of </w:t>
      </w:r>
      <w:proofErr w:type="spellStart"/>
      <w:r w:rsidRPr="0033623B">
        <w:rPr>
          <w:rFonts w:ascii="Arial Narrow" w:hAnsi="Arial Narrow"/>
          <w:i/>
          <w:sz w:val="18"/>
        </w:rPr>
        <w:t>SAllocate</w:t>
      </w:r>
      <w:proofErr w:type="spellEnd"/>
      <w:r w:rsidRPr="0033623B">
        <w:rPr>
          <w:rFonts w:ascii="Arial Narrow" w:hAnsi="Arial Narrow"/>
          <w:i/>
          <w:sz w:val="18"/>
        </w:rPr>
        <w:t>+</w:t>
      </w:r>
    </w:p>
    <w:p w14:paraId="7A162793" w14:textId="77777777" w:rsidR="008D10D5" w:rsidRPr="0033623B" w:rsidRDefault="008D10D5">
      <w:pPr>
        <w:spacing w:after="0" w:line="240" w:lineRule="auto"/>
        <w:rPr>
          <w:rFonts w:ascii="Arial Narrow" w:hAnsi="Arial Narrow"/>
        </w:rPr>
      </w:pPr>
    </w:p>
    <w:p w14:paraId="4ABE5609" w14:textId="253EA873" w:rsidR="005054D2" w:rsidRDefault="005054D2">
      <w:pPr>
        <w:spacing w:after="0" w:line="240" w:lineRule="auto"/>
        <w:rPr>
          <w:rFonts w:ascii="Arial Narrow" w:hAnsi="Arial Narrow"/>
        </w:rPr>
      </w:pPr>
      <w:r w:rsidRPr="0033623B">
        <w:rPr>
          <w:rFonts w:ascii="Arial Narrow" w:hAnsi="Arial Narrow"/>
        </w:rPr>
        <w:t>This system utilizes 3-tier architecture design:</w:t>
      </w:r>
    </w:p>
    <w:p w14:paraId="75F57976" w14:textId="77777777" w:rsidR="00B95474" w:rsidRPr="0033623B" w:rsidRDefault="00B95474">
      <w:pPr>
        <w:spacing w:after="0" w:line="240" w:lineRule="auto"/>
        <w:rPr>
          <w:rFonts w:ascii="Arial Narrow" w:hAnsi="Arial Narrow"/>
        </w:rPr>
      </w:pPr>
    </w:p>
    <w:p w14:paraId="67ACEADC" w14:textId="77777777" w:rsidR="00156512" w:rsidRDefault="005054D2" w:rsidP="005309E9">
      <w:pPr>
        <w:pStyle w:val="Heading3"/>
        <w:numPr>
          <w:ilvl w:val="2"/>
          <w:numId w:val="42"/>
        </w:numPr>
        <w:ind w:left="567"/>
      </w:pPr>
      <w:bookmarkStart w:id="5" w:name="_Toc453514001"/>
      <w:r w:rsidRPr="0033623B">
        <w:t>Data Access Layer (DAL):</w:t>
      </w:r>
      <w:bookmarkEnd w:id="5"/>
      <w:r w:rsidRPr="0033623B">
        <w:t xml:space="preserve"> </w:t>
      </w:r>
    </w:p>
    <w:p w14:paraId="7DE8350D" w14:textId="6FBADA34" w:rsidR="005054D2" w:rsidRPr="0033623B" w:rsidRDefault="005054D2" w:rsidP="00156512">
      <w:pPr>
        <w:pStyle w:val="ListParagraph"/>
        <w:spacing w:after="0" w:line="240" w:lineRule="auto"/>
        <w:rPr>
          <w:rFonts w:ascii="Arial Narrow" w:hAnsi="Arial Narrow"/>
        </w:rPr>
      </w:pPr>
      <w:r w:rsidRPr="0033623B">
        <w:rPr>
          <w:rFonts w:ascii="Arial Narrow" w:hAnsi="Arial Narrow"/>
        </w:rPr>
        <w:t xml:space="preserve">This layer is responsible for all data access &amp; data manipulation in the whole application. It contains a number of data access objects (DAOs) that contains CRUD operation methods required by the application. This layer is defined in 2 .Net project libraries: </w:t>
      </w:r>
    </w:p>
    <w:p w14:paraId="25B5ED9C" w14:textId="79E86D88" w:rsidR="005054D2" w:rsidRPr="0033623B" w:rsidRDefault="005054D2" w:rsidP="00416AED">
      <w:pPr>
        <w:pStyle w:val="ListParagraph"/>
        <w:numPr>
          <w:ilvl w:val="1"/>
          <w:numId w:val="39"/>
        </w:numPr>
        <w:spacing w:after="0" w:line="240" w:lineRule="auto"/>
        <w:ind w:left="1134"/>
        <w:rPr>
          <w:rFonts w:ascii="Arial Narrow" w:hAnsi="Arial Narrow"/>
        </w:rPr>
      </w:pPr>
      <w:proofErr w:type="spellStart"/>
      <w:r w:rsidRPr="0033623B">
        <w:rPr>
          <w:rFonts w:ascii="Arial Narrow" w:hAnsi="Arial Narrow"/>
          <w:b/>
        </w:rPr>
        <w:t>Tna.SAllocatePlus.DataAccessLayer</w:t>
      </w:r>
      <w:proofErr w:type="spellEnd"/>
      <w:r w:rsidRPr="0033623B">
        <w:rPr>
          <w:rFonts w:ascii="Arial Narrow" w:hAnsi="Arial Narrow"/>
        </w:rPr>
        <w:t>: This project define the main structure of how data should be accessed by the upper level by using</w:t>
      </w:r>
      <w:r w:rsidR="007418AC" w:rsidRPr="0033623B">
        <w:rPr>
          <w:rFonts w:ascii="Arial Narrow" w:hAnsi="Arial Narrow"/>
        </w:rPr>
        <w:t xml:space="preserve"> a number of DAO</w:t>
      </w:r>
      <w:r w:rsidRPr="0033623B">
        <w:rPr>
          <w:rFonts w:ascii="Arial Narrow" w:hAnsi="Arial Narrow"/>
        </w:rPr>
        <w:t xml:space="preserve"> interfaces.</w:t>
      </w:r>
      <w:r w:rsidR="007418AC" w:rsidRPr="0033623B">
        <w:rPr>
          <w:rFonts w:ascii="Arial Narrow" w:hAnsi="Arial Narrow"/>
        </w:rPr>
        <w:t xml:space="preserve"> For example, the </w:t>
      </w:r>
      <w:proofErr w:type="spellStart"/>
      <w:r w:rsidR="007418AC" w:rsidRPr="0033623B">
        <w:rPr>
          <w:rFonts w:ascii="Arial Narrow" w:hAnsi="Arial Narrow"/>
        </w:rPr>
        <w:t>IJobDao</w:t>
      </w:r>
      <w:proofErr w:type="spellEnd"/>
      <w:r w:rsidR="007418AC" w:rsidRPr="0033623B">
        <w:rPr>
          <w:rFonts w:ascii="Arial Narrow" w:hAnsi="Arial Narrow"/>
        </w:rPr>
        <w:t xml:space="preserve"> is a DAO interface that defines all the methods related to accessing and manipulating job data.</w:t>
      </w:r>
      <w:r w:rsidRPr="0033623B">
        <w:rPr>
          <w:rFonts w:ascii="Arial Narrow" w:hAnsi="Arial Narrow"/>
        </w:rPr>
        <w:t xml:space="preserve"> Entity objects using for ORM is defined in this project. </w:t>
      </w:r>
    </w:p>
    <w:p w14:paraId="6960FD0B" w14:textId="28A9E876" w:rsidR="005054D2" w:rsidRPr="0033623B" w:rsidRDefault="0033623B" w:rsidP="00416AED">
      <w:pPr>
        <w:pStyle w:val="ListParagraph"/>
        <w:numPr>
          <w:ilvl w:val="1"/>
          <w:numId w:val="39"/>
        </w:numPr>
        <w:spacing w:after="0" w:line="240" w:lineRule="auto"/>
        <w:ind w:left="1134"/>
        <w:rPr>
          <w:rFonts w:ascii="Arial Narrow" w:hAnsi="Arial Narrow"/>
        </w:rPr>
      </w:pPr>
      <w:r w:rsidRPr="0033623B">
        <w:rPr>
          <w:rFonts w:ascii="Arial Narrow" w:hAnsi="Arial Narrow"/>
          <w:noProof/>
          <w:lang w:eastAsia="en-AU"/>
        </w:rPr>
        <w:drawing>
          <wp:anchor distT="0" distB="0" distL="114300" distR="114300" simplePos="0" relativeHeight="251662336" behindDoc="0" locked="0" layoutInCell="1" allowOverlap="1" wp14:anchorId="6F302835" wp14:editId="56D0C7DD">
            <wp:simplePos x="0" y="0"/>
            <wp:positionH relativeFrom="margin">
              <wp:posOffset>187570</wp:posOffset>
            </wp:positionH>
            <wp:positionV relativeFrom="paragraph">
              <wp:posOffset>5080</wp:posOffset>
            </wp:positionV>
            <wp:extent cx="2789555" cy="31229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9555" cy="31229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54D2" w:rsidRPr="0033623B">
        <w:rPr>
          <w:rFonts w:ascii="Arial Narrow" w:hAnsi="Arial Narrow"/>
          <w:b/>
        </w:rPr>
        <w:t>Tna.SAllocatePlus.DataAccessLayer.EF</w:t>
      </w:r>
      <w:proofErr w:type="spellEnd"/>
      <w:r w:rsidR="005054D2" w:rsidRPr="0033623B">
        <w:rPr>
          <w:rFonts w:ascii="Arial Narrow" w:hAnsi="Arial Narrow"/>
        </w:rPr>
        <w:t xml:space="preserve">: This project is an implementation of the </w:t>
      </w:r>
      <w:proofErr w:type="spellStart"/>
      <w:r w:rsidR="005054D2" w:rsidRPr="0033623B">
        <w:rPr>
          <w:rFonts w:ascii="Arial Narrow" w:hAnsi="Arial Narrow"/>
        </w:rPr>
        <w:t>DataAccessLayer</w:t>
      </w:r>
      <w:proofErr w:type="spellEnd"/>
      <w:r w:rsidR="005054D2" w:rsidRPr="0033623B">
        <w:rPr>
          <w:rFonts w:ascii="Arial Narrow" w:hAnsi="Arial Narrow"/>
        </w:rPr>
        <w:t xml:space="preserve"> using Entity Framework as the Object Relation Mapping from the physical </w:t>
      </w:r>
      <w:proofErr w:type="spellStart"/>
      <w:r w:rsidR="005054D2" w:rsidRPr="0033623B">
        <w:rPr>
          <w:rFonts w:ascii="Arial Narrow" w:hAnsi="Arial Narrow"/>
        </w:rPr>
        <w:t>DataTable</w:t>
      </w:r>
      <w:proofErr w:type="spellEnd"/>
      <w:r w:rsidR="005054D2" w:rsidRPr="0033623B">
        <w:rPr>
          <w:rFonts w:ascii="Arial Narrow" w:hAnsi="Arial Narrow"/>
        </w:rPr>
        <w:t xml:space="preserve"> in Database layer to the Entity object defined in the above project.</w:t>
      </w:r>
      <w:r w:rsidR="007418AC" w:rsidRPr="0033623B">
        <w:rPr>
          <w:rFonts w:ascii="Arial Narrow" w:hAnsi="Arial Narrow"/>
        </w:rPr>
        <w:t xml:space="preserve"> In this project, Entity Framework is implemented in Code First strategy to minimize the deployment process. This project contains a database migration scripts that can be run on Visual Studio to automatically create database or update the database to latest version.</w:t>
      </w:r>
    </w:p>
    <w:p w14:paraId="61E64418" w14:textId="1B899E8C" w:rsidR="008959A6" w:rsidRPr="0033623B" w:rsidRDefault="008959A6" w:rsidP="008959A6">
      <w:pPr>
        <w:pStyle w:val="ListParagraph"/>
        <w:spacing w:after="0" w:line="240" w:lineRule="auto"/>
        <w:rPr>
          <w:rFonts w:ascii="Arial Narrow" w:hAnsi="Arial Narrow"/>
        </w:rPr>
      </w:pPr>
    </w:p>
    <w:p w14:paraId="5417AA79" w14:textId="38F8A8EB" w:rsidR="00C11EA7" w:rsidRPr="0033623B" w:rsidRDefault="00C11EA7" w:rsidP="00C11EA7">
      <w:pPr>
        <w:pStyle w:val="ListParagraph"/>
        <w:spacing w:after="0" w:line="240" w:lineRule="auto"/>
        <w:rPr>
          <w:rFonts w:ascii="Arial Narrow" w:hAnsi="Arial Narrow"/>
        </w:rPr>
      </w:pPr>
      <w:r w:rsidRPr="0033623B">
        <w:rPr>
          <w:rFonts w:ascii="Arial Narrow" w:hAnsi="Arial Narrow"/>
        </w:rPr>
        <w:t xml:space="preserve">By </w:t>
      </w:r>
      <w:r w:rsidR="007A7507" w:rsidRPr="0033623B">
        <w:rPr>
          <w:rFonts w:ascii="Arial Narrow" w:hAnsi="Arial Narrow"/>
        </w:rPr>
        <w:t xml:space="preserve">creating a level of abstraction on top of the </w:t>
      </w:r>
      <w:r w:rsidRPr="0033623B">
        <w:rPr>
          <w:rFonts w:ascii="Arial Narrow" w:hAnsi="Arial Narrow"/>
        </w:rPr>
        <w:t xml:space="preserve">implementation of </w:t>
      </w:r>
      <w:r w:rsidR="007A7507" w:rsidRPr="0033623B">
        <w:rPr>
          <w:rFonts w:ascii="Arial Narrow" w:hAnsi="Arial Narrow"/>
        </w:rPr>
        <w:t>database access using E</w:t>
      </w:r>
      <w:r w:rsidRPr="0033623B">
        <w:rPr>
          <w:rFonts w:ascii="Arial Narrow" w:hAnsi="Arial Narrow"/>
        </w:rPr>
        <w:t xml:space="preserve">ntity </w:t>
      </w:r>
      <w:r w:rsidR="007A7507" w:rsidRPr="0033623B">
        <w:rPr>
          <w:rFonts w:ascii="Arial Narrow" w:hAnsi="Arial Narrow"/>
        </w:rPr>
        <w:t>F</w:t>
      </w:r>
      <w:r w:rsidRPr="0033623B">
        <w:rPr>
          <w:rFonts w:ascii="Arial Narrow" w:hAnsi="Arial Narrow"/>
        </w:rPr>
        <w:t>ramework</w:t>
      </w:r>
      <w:r w:rsidR="007A7507" w:rsidRPr="0033623B">
        <w:rPr>
          <w:rFonts w:ascii="Arial Narrow" w:hAnsi="Arial Narrow"/>
        </w:rPr>
        <w:t>,</w:t>
      </w:r>
      <w:r w:rsidRPr="0033623B">
        <w:rPr>
          <w:rFonts w:ascii="Arial Narrow" w:hAnsi="Arial Narrow"/>
        </w:rPr>
        <w:t xml:space="preserve"> this design provides </w:t>
      </w:r>
      <w:r w:rsidR="007A7507" w:rsidRPr="0033623B">
        <w:rPr>
          <w:rFonts w:ascii="Arial Narrow" w:hAnsi="Arial Narrow"/>
        </w:rPr>
        <w:t>a flexibility that</w:t>
      </w:r>
      <w:r w:rsidRPr="0033623B">
        <w:rPr>
          <w:rFonts w:ascii="Arial Narrow" w:hAnsi="Arial Narrow"/>
        </w:rPr>
        <w:t xml:space="preserve"> the implementation of the </w:t>
      </w:r>
      <w:proofErr w:type="spellStart"/>
      <w:r w:rsidRPr="0033623B">
        <w:rPr>
          <w:rFonts w:ascii="Arial Narrow" w:hAnsi="Arial Narrow"/>
        </w:rPr>
        <w:t>DataAccessLayer</w:t>
      </w:r>
      <w:proofErr w:type="spellEnd"/>
      <w:r w:rsidRPr="0033623B">
        <w:rPr>
          <w:rFonts w:ascii="Arial Narrow" w:hAnsi="Arial Narrow"/>
        </w:rPr>
        <w:t xml:space="preserve"> can be replaced from Entity Framework to a different ORM technology and implementation if required. For example, in an event where the company is required to change their database storage to Oracle or a Cloud database, this will be done easily by creating a separated implementation of the </w:t>
      </w:r>
      <w:proofErr w:type="spellStart"/>
      <w:r w:rsidRPr="0033623B">
        <w:rPr>
          <w:rFonts w:ascii="Arial Narrow" w:hAnsi="Arial Narrow"/>
        </w:rPr>
        <w:t>DataAccessLayer</w:t>
      </w:r>
      <w:proofErr w:type="spellEnd"/>
      <w:r w:rsidRPr="0033623B">
        <w:rPr>
          <w:rFonts w:ascii="Arial Narrow" w:hAnsi="Arial Narrow"/>
        </w:rPr>
        <w:t xml:space="preserve"> for that required database layer.</w:t>
      </w:r>
    </w:p>
    <w:p w14:paraId="32B306D7" w14:textId="36750787" w:rsidR="007418AC" w:rsidRPr="0033623B" w:rsidRDefault="005309E9" w:rsidP="00C11EA7">
      <w:pPr>
        <w:pStyle w:val="ListParagraph"/>
        <w:spacing w:after="0" w:line="240" w:lineRule="auto"/>
        <w:rPr>
          <w:rFonts w:ascii="Arial Narrow" w:hAnsi="Arial Narrow"/>
        </w:rPr>
      </w:pPr>
      <w:r>
        <w:rPr>
          <w:rFonts w:ascii="Arial Narrow" w:hAnsi="Arial Narrow"/>
          <w:noProof/>
          <w:lang w:eastAsia="en-AU"/>
        </w:rPr>
        <mc:AlternateContent>
          <mc:Choice Requires="wps">
            <w:drawing>
              <wp:anchor distT="0" distB="0" distL="114300" distR="114300" simplePos="0" relativeHeight="251663360" behindDoc="0" locked="0" layoutInCell="1" allowOverlap="1" wp14:anchorId="5D296078" wp14:editId="7852D8E3">
                <wp:simplePos x="0" y="0"/>
                <wp:positionH relativeFrom="margin">
                  <wp:posOffset>-7815</wp:posOffset>
                </wp:positionH>
                <wp:positionV relativeFrom="paragraph">
                  <wp:posOffset>26230</wp:posOffset>
                </wp:positionV>
                <wp:extent cx="3394075" cy="3727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3394075" cy="372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E0B48" w14:textId="3B0B403C" w:rsidR="00462A23" w:rsidRPr="0033623B" w:rsidRDefault="00462A23">
                            <w:pPr>
                              <w:rPr>
                                <w:i/>
                                <w:sz w:val="18"/>
                              </w:rPr>
                            </w:pPr>
                            <w:r w:rsidRPr="0033623B">
                              <w:rPr>
                                <w:i/>
                                <w:sz w:val="18"/>
                              </w:rPr>
                              <w:t xml:space="preserve">Figure 2. Database table schema generated by EF </w:t>
                            </w:r>
                            <w:proofErr w:type="spellStart"/>
                            <w:r w:rsidRPr="0033623B">
                              <w:rPr>
                                <w:i/>
                                <w:sz w:val="18"/>
                              </w:rPr>
                              <w:t>CodeFirst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96078" id="Text Box 7" o:spid="_x0000_s1027" type="#_x0000_t202" style="position:absolute;left:0;text-align:left;margin-left:-.6pt;margin-top:2.05pt;width:267.25pt;height:29.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" fillcolor="white [3201]" stroked="f" strokeweight=".5pt">
                <v:textbox>
                  <w:txbxContent>
                    <w:p w14:paraId="083E0B48" w14:textId="3B0B403C" w:rsidR="00462A23" w:rsidRPr="0033623B" w:rsidRDefault="00462A23">
                      <w:pPr>
                        <w:rPr>
                          <w:i/>
                          <w:sz w:val="18"/>
                        </w:rPr>
                      </w:pPr>
                      <w:r w:rsidRPr="0033623B">
                        <w:rPr>
                          <w:i/>
                          <w:sz w:val="18"/>
                        </w:rPr>
                        <w:t xml:space="preserve">Figure 2. Database table schema generated by EF </w:t>
                      </w:r>
                      <w:proofErr w:type="spellStart"/>
                      <w:r w:rsidRPr="0033623B">
                        <w:rPr>
                          <w:i/>
                          <w:sz w:val="18"/>
                        </w:rPr>
                        <w:t>CodeFirst</w:t>
                      </w:r>
                      <w:proofErr w:type="spellEnd"/>
                    </w:p>
                  </w:txbxContent>
                </v:textbox>
                <w10:wrap type="square" anchorx="margin"/>
              </v:shape>
            </w:pict>
          </mc:Fallback>
        </mc:AlternateContent>
      </w:r>
    </w:p>
    <w:p w14:paraId="7A9FB207" w14:textId="210950A4" w:rsidR="00156512" w:rsidRPr="00156512" w:rsidRDefault="00C11EA7" w:rsidP="005309E9">
      <w:pPr>
        <w:pStyle w:val="Heading3"/>
        <w:numPr>
          <w:ilvl w:val="2"/>
          <w:numId w:val="42"/>
        </w:numPr>
        <w:ind w:left="567"/>
      </w:pPr>
      <w:bookmarkStart w:id="6" w:name="_Toc453514002"/>
      <w:r w:rsidRPr="00156512">
        <w:lastRenderedPageBreak/>
        <w:t>Business Logic Server (BLS):</w:t>
      </w:r>
      <w:bookmarkEnd w:id="6"/>
      <w:r w:rsidRPr="00156512">
        <w:t xml:space="preserve"> </w:t>
      </w:r>
    </w:p>
    <w:p w14:paraId="1AB2B007" w14:textId="5B7DBCBD" w:rsidR="00C11EA7" w:rsidRPr="00156512" w:rsidRDefault="00C11EA7" w:rsidP="00156512">
      <w:pPr>
        <w:spacing w:after="0" w:line="240" w:lineRule="auto"/>
        <w:ind w:left="360"/>
        <w:rPr>
          <w:rFonts w:ascii="Arial Narrow" w:hAnsi="Arial Narrow"/>
        </w:rPr>
      </w:pPr>
      <w:r w:rsidRPr="00156512">
        <w:rPr>
          <w:rFonts w:ascii="Arial Narrow" w:hAnsi="Arial Narrow"/>
        </w:rPr>
        <w:t xml:space="preserve">This layer is a middleware server that </w:t>
      </w:r>
      <w:r w:rsidR="007D4AAD" w:rsidRPr="00156512">
        <w:rPr>
          <w:rFonts w:ascii="Arial Narrow" w:hAnsi="Arial Narrow"/>
        </w:rPr>
        <w:t>is responsible for implementing all the business logic</w:t>
      </w:r>
      <w:r w:rsidR="000A52D4" w:rsidRPr="00156512">
        <w:rPr>
          <w:rFonts w:ascii="Arial Narrow" w:hAnsi="Arial Narrow"/>
        </w:rPr>
        <w:t>s</w:t>
      </w:r>
      <w:r w:rsidR="007D4AAD" w:rsidRPr="00156512">
        <w:rPr>
          <w:rFonts w:ascii="Arial Narrow" w:hAnsi="Arial Narrow"/>
        </w:rPr>
        <w:t>, business rules, validation</w:t>
      </w:r>
      <w:r w:rsidR="000A52D4" w:rsidRPr="00156512">
        <w:rPr>
          <w:rFonts w:ascii="Arial Narrow" w:hAnsi="Arial Narrow"/>
        </w:rPr>
        <w:t>s</w:t>
      </w:r>
      <w:r w:rsidR="007D4AAD" w:rsidRPr="00156512">
        <w:rPr>
          <w:rFonts w:ascii="Arial Narrow" w:hAnsi="Arial Narrow"/>
        </w:rPr>
        <w:t xml:space="preserve"> and workflow process</w:t>
      </w:r>
      <w:r w:rsidR="000A52D4" w:rsidRPr="00156512">
        <w:rPr>
          <w:rFonts w:ascii="Arial Narrow" w:hAnsi="Arial Narrow"/>
        </w:rPr>
        <w:t>es</w:t>
      </w:r>
      <w:r w:rsidR="007D4AAD" w:rsidRPr="00156512">
        <w:rPr>
          <w:rFonts w:ascii="Arial Narrow" w:hAnsi="Arial Narrow"/>
        </w:rPr>
        <w:t xml:space="preserve">. It </w:t>
      </w:r>
      <w:r w:rsidRPr="00156512">
        <w:rPr>
          <w:rFonts w:ascii="Arial Narrow" w:hAnsi="Arial Narrow"/>
        </w:rPr>
        <w:t xml:space="preserve">contains a number of business logic </w:t>
      </w:r>
      <w:r w:rsidR="007D4AAD" w:rsidRPr="00156512">
        <w:rPr>
          <w:rFonts w:ascii="Arial Narrow" w:hAnsi="Arial Narrow"/>
        </w:rPr>
        <w:t>objects that exposing</w:t>
      </w:r>
      <w:r w:rsidRPr="00156512">
        <w:rPr>
          <w:rFonts w:ascii="Arial Narrow" w:hAnsi="Arial Narrow"/>
        </w:rPr>
        <w:t xml:space="preserve"> their services </w:t>
      </w:r>
      <w:r w:rsidR="007D4AAD" w:rsidRPr="00156512">
        <w:rPr>
          <w:rFonts w:ascii="Arial Narrow" w:hAnsi="Arial Narrow"/>
        </w:rPr>
        <w:t xml:space="preserve">to the network </w:t>
      </w:r>
      <w:r w:rsidRPr="00156512">
        <w:rPr>
          <w:rFonts w:ascii="Arial Narrow" w:hAnsi="Arial Narrow"/>
        </w:rPr>
        <w:t xml:space="preserve">using Windows Communication Foundation (WCF) technology. Again, in this layer, each of the services are defined </w:t>
      </w:r>
      <w:r w:rsidR="000A52D4" w:rsidRPr="00156512">
        <w:rPr>
          <w:rFonts w:ascii="Arial Narrow" w:hAnsi="Arial Narrow"/>
        </w:rPr>
        <w:t>using</w:t>
      </w:r>
      <w:r w:rsidRPr="00156512">
        <w:rPr>
          <w:rFonts w:ascii="Arial Narrow" w:hAnsi="Arial Narrow"/>
        </w:rPr>
        <w:t xml:space="preserve"> interface</w:t>
      </w:r>
      <w:r w:rsidR="000A52D4" w:rsidRPr="00156512">
        <w:rPr>
          <w:rFonts w:ascii="Arial Narrow" w:hAnsi="Arial Narrow"/>
        </w:rPr>
        <w:t>s</w:t>
      </w:r>
      <w:r w:rsidRPr="00156512">
        <w:rPr>
          <w:rFonts w:ascii="Arial Narrow" w:hAnsi="Arial Narrow"/>
        </w:rPr>
        <w:t xml:space="preserve">. WCF uses these interfaces along with the configuration to </w:t>
      </w:r>
      <w:r w:rsidR="007D4AAD" w:rsidRPr="00156512">
        <w:rPr>
          <w:rFonts w:ascii="Arial Narrow" w:hAnsi="Arial Narrow"/>
        </w:rPr>
        <w:t xml:space="preserve">create and </w:t>
      </w:r>
      <w:r w:rsidRPr="00156512">
        <w:rPr>
          <w:rFonts w:ascii="Arial Narrow" w:hAnsi="Arial Narrow"/>
        </w:rPr>
        <w:t xml:space="preserve">publish </w:t>
      </w:r>
      <w:r w:rsidR="007D4AAD" w:rsidRPr="00156512">
        <w:rPr>
          <w:rFonts w:ascii="Arial Narrow" w:hAnsi="Arial Narrow"/>
        </w:rPr>
        <w:t xml:space="preserve">the </w:t>
      </w:r>
      <w:r w:rsidRPr="00156512">
        <w:rPr>
          <w:rFonts w:ascii="Arial Narrow" w:hAnsi="Arial Narrow"/>
        </w:rPr>
        <w:t xml:space="preserve">services </w:t>
      </w:r>
      <w:r w:rsidR="000A52D4" w:rsidRPr="00156512">
        <w:rPr>
          <w:rFonts w:ascii="Arial Narrow" w:hAnsi="Arial Narrow"/>
        </w:rPr>
        <w:t xml:space="preserve">using </w:t>
      </w:r>
      <w:proofErr w:type="spellStart"/>
      <w:r w:rsidR="000A52D4" w:rsidRPr="00156512">
        <w:rPr>
          <w:rFonts w:ascii="Arial Narrow" w:hAnsi="Arial Narrow"/>
        </w:rPr>
        <w:t>WSHttpBinding</w:t>
      </w:r>
      <w:proofErr w:type="spellEnd"/>
      <w:r w:rsidR="000A52D4" w:rsidRPr="00156512">
        <w:rPr>
          <w:rFonts w:ascii="Arial Narrow" w:hAnsi="Arial Narrow"/>
        </w:rPr>
        <w:t xml:space="preserve"> and HTTP protocol</w:t>
      </w:r>
      <w:r w:rsidRPr="00156512">
        <w:rPr>
          <w:rFonts w:ascii="Arial Narrow" w:hAnsi="Arial Narrow"/>
        </w:rPr>
        <w:t>.</w:t>
      </w:r>
      <w:r w:rsidR="007D4AAD" w:rsidRPr="00156512">
        <w:rPr>
          <w:rFonts w:ascii="Arial Narrow" w:hAnsi="Arial Narrow"/>
        </w:rPr>
        <w:t xml:space="preserve"> Other software project with proper network access authority and valid credential can access those services. The business logic objects are defined as the implementation of the interfaces are also defined in this project. This layer is implemented in a single .Net project that includes all the interfaces, configuration and the business objects. This project also contains a messaging helper library that allows sending email.</w:t>
      </w:r>
      <w:r w:rsidR="00600AA2" w:rsidRPr="00156512">
        <w:rPr>
          <w:rFonts w:ascii="Arial Narrow" w:hAnsi="Arial Narrow"/>
        </w:rPr>
        <w:t xml:space="preserve"> </w:t>
      </w:r>
    </w:p>
    <w:p w14:paraId="6E92EC90" w14:textId="77777777" w:rsidR="00B95474" w:rsidRDefault="00B95474" w:rsidP="00B95474">
      <w:pPr>
        <w:pStyle w:val="ListParagraph"/>
        <w:spacing w:after="0" w:line="240" w:lineRule="auto"/>
        <w:rPr>
          <w:rFonts w:ascii="Arial Narrow" w:hAnsi="Arial Narrow"/>
        </w:rPr>
      </w:pPr>
    </w:p>
    <w:p w14:paraId="31A0C8BC" w14:textId="715AF68D" w:rsidR="00B95474" w:rsidRDefault="00B95474" w:rsidP="00B95474">
      <w:pPr>
        <w:pStyle w:val="ListParagraph"/>
        <w:spacing w:after="0" w:line="240" w:lineRule="auto"/>
        <w:rPr>
          <w:rFonts w:ascii="Arial Narrow" w:hAnsi="Arial Narrow"/>
        </w:rPr>
      </w:pPr>
      <w:r>
        <w:rPr>
          <w:rFonts w:ascii="Arial Narrow" w:hAnsi="Arial Narrow"/>
          <w:noProof/>
          <w:lang w:eastAsia="en-AU"/>
        </w:rPr>
        <w:drawing>
          <wp:inline distT="0" distB="0" distL="0" distR="0" wp14:anchorId="49B16906" wp14:editId="50AF4265">
            <wp:extent cx="4659783" cy="231392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Project-Architecture - Business Logic Layer.png"/>
                    <pic:cNvPicPr/>
                  </pic:nvPicPr>
                  <pic:blipFill>
                    <a:blip r:embed="rId11">
                      <a:extLst>
                        <a:ext uri="{28A0092B-C50C-407E-A947-70E740481C1C}">
                          <a14:useLocalDpi xmlns:a14="http://schemas.microsoft.com/office/drawing/2010/main" val="0"/>
                        </a:ext>
                      </a:extLst>
                    </a:blip>
                    <a:stretch>
                      <a:fillRect/>
                    </a:stretch>
                  </pic:blipFill>
                  <pic:spPr>
                    <a:xfrm>
                      <a:off x="0" y="0"/>
                      <a:ext cx="4688459" cy="2328167"/>
                    </a:xfrm>
                    <a:prstGeom prst="rect">
                      <a:avLst/>
                    </a:prstGeom>
                  </pic:spPr>
                </pic:pic>
              </a:graphicData>
            </a:graphic>
          </wp:inline>
        </w:drawing>
      </w:r>
    </w:p>
    <w:p w14:paraId="158A4248" w14:textId="32F11A07" w:rsidR="00B95474" w:rsidRPr="00B95474" w:rsidRDefault="00B95474" w:rsidP="00B95474">
      <w:pPr>
        <w:pStyle w:val="ListParagraph"/>
        <w:spacing w:after="0" w:line="240" w:lineRule="auto"/>
        <w:rPr>
          <w:rFonts w:ascii="Arial Narrow" w:hAnsi="Arial Narrow"/>
          <w:i/>
          <w:sz w:val="18"/>
        </w:rPr>
      </w:pPr>
      <w:r w:rsidRPr="00B95474">
        <w:rPr>
          <w:rFonts w:ascii="Arial Narrow" w:hAnsi="Arial Narrow"/>
          <w:i/>
          <w:sz w:val="18"/>
        </w:rPr>
        <w:t>Figure 3. Business logic server component model</w:t>
      </w:r>
    </w:p>
    <w:p w14:paraId="17C1AAAC" w14:textId="77777777" w:rsidR="00600AA2" w:rsidRPr="0033623B" w:rsidRDefault="00600AA2" w:rsidP="00600AA2">
      <w:pPr>
        <w:pStyle w:val="ListParagraph"/>
        <w:spacing w:after="0" w:line="240" w:lineRule="auto"/>
        <w:rPr>
          <w:rFonts w:ascii="Arial Narrow" w:hAnsi="Arial Narrow"/>
        </w:rPr>
      </w:pPr>
    </w:p>
    <w:p w14:paraId="6A41F4FC" w14:textId="4B8B7BA2" w:rsidR="008B7EF9" w:rsidRPr="0033623B" w:rsidRDefault="00600AA2" w:rsidP="005309E9">
      <w:pPr>
        <w:pStyle w:val="ListParagraph"/>
        <w:spacing w:after="0" w:line="240" w:lineRule="auto"/>
        <w:ind w:left="284"/>
        <w:rPr>
          <w:rFonts w:ascii="Arial Narrow" w:hAnsi="Arial Narrow"/>
        </w:rPr>
      </w:pPr>
      <w:r w:rsidRPr="0033623B">
        <w:rPr>
          <w:rFonts w:ascii="Arial Narrow" w:hAnsi="Arial Narrow"/>
        </w:rPr>
        <w:t>Using a Business Logic Server has many benefits. First, by using WCF to implement this layer, the business logic server can be hosted in many ways: inside IIS, self-hosted in a Windows console application or can be run as a Windows service. Another benefit of this layer is that, it</w:t>
      </w:r>
      <w:r w:rsidR="008B7EF9" w:rsidRPr="0033623B">
        <w:rPr>
          <w:rFonts w:ascii="Arial Narrow" w:hAnsi="Arial Narrow"/>
        </w:rPr>
        <w:t xml:space="preserve"> provides a centre places </w:t>
      </w:r>
      <w:r w:rsidR="007A7507" w:rsidRPr="0033623B">
        <w:rPr>
          <w:rFonts w:ascii="Arial Narrow" w:hAnsi="Arial Narrow"/>
        </w:rPr>
        <w:t>to put</w:t>
      </w:r>
      <w:r w:rsidR="008B7EF9" w:rsidRPr="0033623B">
        <w:rPr>
          <w:rFonts w:ascii="Arial Narrow" w:hAnsi="Arial Narrow"/>
        </w:rPr>
        <w:t xml:space="preserve"> business logic </w:t>
      </w:r>
      <w:r w:rsidR="007A7507" w:rsidRPr="0033623B">
        <w:rPr>
          <w:rFonts w:ascii="Arial Narrow" w:hAnsi="Arial Narrow"/>
        </w:rPr>
        <w:t>separately</w:t>
      </w:r>
      <w:r w:rsidR="008B7EF9" w:rsidRPr="0033623B">
        <w:rPr>
          <w:rFonts w:ascii="Arial Narrow" w:hAnsi="Arial Narrow"/>
        </w:rPr>
        <w:t xml:space="preserve"> from the presentations </w:t>
      </w:r>
      <w:r w:rsidR="007A7507" w:rsidRPr="0033623B">
        <w:rPr>
          <w:rFonts w:ascii="Arial Narrow" w:hAnsi="Arial Narrow"/>
        </w:rPr>
        <w:t>and database access technology and allow these business logic be reusable by multiple applications. For example, in this project, the business logic is utilized by 2 separated projects in the Application Layer.</w:t>
      </w:r>
    </w:p>
    <w:p w14:paraId="5A723401" w14:textId="77777777" w:rsidR="008B7EF9" w:rsidRPr="0033623B" w:rsidRDefault="008B7EF9" w:rsidP="008B7EF9">
      <w:pPr>
        <w:pStyle w:val="ListParagraph"/>
        <w:spacing w:after="0" w:line="240" w:lineRule="auto"/>
        <w:rPr>
          <w:rFonts w:ascii="Arial Narrow" w:hAnsi="Arial Narrow"/>
        </w:rPr>
      </w:pPr>
    </w:p>
    <w:p w14:paraId="217DFDF6" w14:textId="77777777" w:rsidR="00156512" w:rsidRPr="00156512" w:rsidRDefault="007D4AAD" w:rsidP="005309E9">
      <w:pPr>
        <w:pStyle w:val="Heading3"/>
        <w:numPr>
          <w:ilvl w:val="2"/>
          <w:numId w:val="42"/>
        </w:numPr>
        <w:ind w:left="567"/>
      </w:pPr>
      <w:bookmarkStart w:id="7" w:name="_Toc453514003"/>
      <w:r w:rsidRPr="00156512">
        <w:t>Application Layer (AL):</w:t>
      </w:r>
      <w:bookmarkEnd w:id="7"/>
      <w:r w:rsidRPr="00156512">
        <w:t xml:space="preserve"> </w:t>
      </w:r>
    </w:p>
    <w:p w14:paraId="066104FA" w14:textId="79848E5F" w:rsidR="0033623B" w:rsidRPr="0033623B" w:rsidRDefault="007D4AAD" w:rsidP="005309E9">
      <w:pPr>
        <w:pStyle w:val="ListParagraph"/>
        <w:spacing w:after="0" w:line="240" w:lineRule="auto"/>
        <w:ind w:left="284"/>
        <w:rPr>
          <w:rFonts w:ascii="Arial Narrow" w:hAnsi="Arial Narrow"/>
        </w:rPr>
      </w:pPr>
      <w:r w:rsidRPr="0033623B">
        <w:rPr>
          <w:rFonts w:ascii="Arial Narrow" w:hAnsi="Arial Narrow"/>
        </w:rPr>
        <w:t xml:space="preserve">Application layer </w:t>
      </w:r>
      <w:r w:rsidR="008D10D5" w:rsidRPr="0033623B">
        <w:rPr>
          <w:rFonts w:ascii="Arial Narrow" w:hAnsi="Arial Narrow"/>
        </w:rPr>
        <w:t xml:space="preserve">takes responsibility to render views, capturing user interaction and direct them to the proper business objects. In this design, this layer </w:t>
      </w:r>
      <w:r w:rsidR="007A7507" w:rsidRPr="0033623B">
        <w:rPr>
          <w:rFonts w:ascii="Arial Narrow" w:hAnsi="Arial Narrow"/>
        </w:rPr>
        <w:t>also include</w:t>
      </w:r>
      <w:r w:rsidR="008D10D5" w:rsidRPr="0033623B">
        <w:rPr>
          <w:rFonts w:ascii="Arial Narrow" w:hAnsi="Arial Narrow"/>
        </w:rPr>
        <w:t xml:space="preserve"> </w:t>
      </w:r>
      <w:r w:rsidR="007A7507" w:rsidRPr="0033623B">
        <w:rPr>
          <w:rFonts w:ascii="Arial Narrow" w:hAnsi="Arial Narrow"/>
        </w:rPr>
        <w:t xml:space="preserve">a </w:t>
      </w:r>
      <w:r w:rsidR="008D10D5" w:rsidRPr="0033623B">
        <w:rPr>
          <w:rFonts w:ascii="Arial Narrow" w:hAnsi="Arial Narrow"/>
        </w:rPr>
        <w:t xml:space="preserve">public API in Restful format </w:t>
      </w:r>
      <w:r w:rsidR="007A7507" w:rsidRPr="0033623B">
        <w:rPr>
          <w:rFonts w:ascii="Arial Narrow" w:hAnsi="Arial Narrow"/>
        </w:rPr>
        <w:t>to</w:t>
      </w:r>
      <w:r w:rsidR="008D10D5" w:rsidRPr="0033623B">
        <w:rPr>
          <w:rFonts w:ascii="Arial Narrow" w:hAnsi="Arial Narrow"/>
        </w:rPr>
        <w:t xml:space="preserve"> support </w:t>
      </w:r>
      <w:r w:rsidR="007A7507" w:rsidRPr="0033623B">
        <w:rPr>
          <w:rFonts w:ascii="Arial Narrow" w:hAnsi="Arial Narrow"/>
        </w:rPr>
        <w:t xml:space="preserve">data accessing to job and staff account </w:t>
      </w:r>
      <w:r w:rsidR="008D10D5" w:rsidRPr="0033623B">
        <w:rPr>
          <w:rFonts w:ascii="Arial Narrow" w:hAnsi="Arial Narrow"/>
        </w:rPr>
        <w:t xml:space="preserve">from mobile devices. </w:t>
      </w:r>
    </w:p>
    <w:p w14:paraId="541D0AE9" w14:textId="77777777" w:rsidR="0033623B" w:rsidRPr="0033623B" w:rsidRDefault="0033623B" w:rsidP="0033623B">
      <w:pPr>
        <w:pStyle w:val="ListParagraph"/>
        <w:spacing w:after="0" w:line="240" w:lineRule="auto"/>
        <w:rPr>
          <w:rFonts w:ascii="Arial Narrow" w:hAnsi="Arial Narrow"/>
        </w:rPr>
      </w:pPr>
    </w:p>
    <w:p w14:paraId="0330BB30" w14:textId="7F89E1B2" w:rsidR="0033623B" w:rsidRPr="0033623B" w:rsidRDefault="0033623B" w:rsidP="0033623B">
      <w:pPr>
        <w:pStyle w:val="ListParagraph"/>
        <w:spacing w:after="0" w:line="240" w:lineRule="auto"/>
        <w:rPr>
          <w:rFonts w:ascii="Arial Narrow" w:hAnsi="Arial Narrow"/>
        </w:rPr>
      </w:pPr>
      <w:r w:rsidRPr="0033623B">
        <w:rPr>
          <w:rFonts w:ascii="Arial Narrow" w:hAnsi="Arial Narrow"/>
          <w:noProof/>
          <w:lang w:eastAsia="en-AU"/>
        </w:rPr>
        <w:drawing>
          <wp:inline distT="0" distB="0" distL="0" distR="0" wp14:anchorId="67A471E2" wp14:editId="757E5A89">
            <wp:extent cx="5252314" cy="295497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roject-Architecture - Application Layer.png"/>
                    <pic:cNvPicPr/>
                  </pic:nvPicPr>
                  <pic:blipFill>
                    <a:blip r:embed="rId12">
                      <a:extLst>
                        <a:ext uri="{28A0092B-C50C-407E-A947-70E740481C1C}">
                          <a14:useLocalDpi xmlns:a14="http://schemas.microsoft.com/office/drawing/2010/main" val="0"/>
                        </a:ext>
                      </a:extLst>
                    </a:blip>
                    <a:stretch>
                      <a:fillRect/>
                    </a:stretch>
                  </pic:blipFill>
                  <pic:spPr>
                    <a:xfrm>
                      <a:off x="0" y="0"/>
                      <a:ext cx="5266604" cy="2963012"/>
                    </a:xfrm>
                    <a:prstGeom prst="rect">
                      <a:avLst/>
                    </a:prstGeom>
                  </pic:spPr>
                </pic:pic>
              </a:graphicData>
            </a:graphic>
          </wp:inline>
        </w:drawing>
      </w:r>
    </w:p>
    <w:p w14:paraId="06E3D071" w14:textId="0B643508" w:rsidR="0033623B" w:rsidRPr="00B95474" w:rsidRDefault="00B95474" w:rsidP="0033623B">
      <w:pPr>
        <w:pStyle w:val="ListParagraph"/>
        <w:spacing w:after="0" w:line="240" w:lineRule="auto"/>
        <w:rPr>
          <w:rFonts w:ascii="Arial Narrow" w:hAnsi="Arial Narrow"/>
          <w:i/>
        </w:rPr>
      </w:pPr>
      <w:r w:rsidRPr="00B95474">
        <w:rPr>
          <w:rFonts w:ascii="Arial Narrow" w:hAnsi="Arial Narrow"/>
          <w:i/>
          <w:sz w:val="18"/>
        </w:rPr>
        <w:t xml:space="preserve">Figure 4. </w:t>
      </w:r>
      <w:r w:rsidR="0033623B" w:rsidRPr="00B95474">
        <w:rPr>
          <w:rFonts w:ascii="Arial Narrow" w:hAnsi="Arial Narrow"/>
          <w:i/>
          <w:sz w:val="18"/>
        </w:rPr>
        <w:t>Component diagram of Application Layer</w:t>
      </w:r>
    </w:p>
    <w:p w14:paraId="793862BC" w14:textId="77777777" w:rsidR="0033623B" w:rsidRPr="0033623B" w:rsidRDefault="0033623B" w:rsidP="0033623B">
      <w:pPr>
        <w:pStyle w:val="ListParagraph"/>
        <w:spacing w:after="0" w:line="240" w:lineRule="auto"/>
        <w:rPr>
          <w:rFonts w:ascii="Arial Narrow" w:hAnsi="Arial Narrow"/>
        </w:rPr>
      </w:pPr>
    </w:p>
    <w:p w14:paraId="6ABAC271" w14:textId="5308B047" w:rsidR="005054D2" w:rsidRDefault="007A7507" w:rsidP="0033623B">
      <w:pPr>
        <w:pStyle w:val="ListParagraph"/>
        <w:spacing w:after="0" w:line="240" w:lineRule="auto"/>
        <w:rPr>
          <w:rFonts w:ascii="Arial Narrow" w:hAnsi="Arial Narrow"/>
        </w:rPr>
      </w:pPr>
      <w:r w:rsidRPr="0033623B">
        <w:rPr>
          <w:rFonts w:ascii="Arial Narrow" w:hAnsi="Arial Narrow"/>
        </w:rPr>
        <w:t>In more detail, t</w:t>
      </w:r>
      <w:r w:rsidR="007D4AAD" w:rsidRPr="0033623B">
        <w:rPr>
          <w:rFonts w:ascii="Arial Narrow" w:hAnsi="Arial Narrow"/>
        </w:rPr>
        <w:t xml:space="preserve">his layer consists of </w:t>
      </w:r>
      <w:r w:rsidR="008D10D5" w:rsidRPr="0033623B">
        <w:rPr>
          <w:rFonts w:ascii="Arial Narrow" w:hAnsi="Arial Narrow"/>
        </w:rPr>
        <w:t>4</w:t>
      </w:r>
      <w:r w:rsidR="007D4AAD" w:rsidRPr="0033623B">
        <w:rPr>
          <w:rFonts w:ascii="Arial Narrow" w:hAnsi="Arial Narrow"/>
        </w:rPr>
        <w:t xml:space="preserve"> separated projects</w:t>
      </w:r>
      <w:r w:rsidR="008D10D5" w:rsidRPr="0033623B">
        <w:rPr>
          <w:rFonts w:ascii="Arial Narrow" w:hAnsi="Arial Narrow"/>
        </w:rPr>
        <w:t>:</w:t>
      </w:r>
    </w:p>
    <w:p w14:paraId="1E531FBE" w14:textId="77777777" w:rsidR="00B95474" w:rsidRPr="0033623B" w:rsidRDefault="00B95474" w:rsidP="0033623B">
      <w:pPr>
        <w:pStyle w:val="ListParagraph"/>
        <w:spacing w:after="0" w:line="240" w:lineRule="auto"/>
        <w:rPr>
          <w:rFonts w:ascii="Arial Narrow" w:hAnsi="Arial Narrow"/>
        </w:rPr>
      </w:pPr>
    </w:p>
    <w:p w14:paraId="3177634A" w14:textId="23C1D2CF" w:rsidR="008D10D5" w:rsidRPr="0033623B" w:rsidRDefault="008D10D5" w:rsidP="00416AED">
      <w:pPr>
        <w:pStyle w:val="ListParagraph"/>
        <w:numPr>
          <w:ilvl w:val="1"/>
          <w:numId w:val="39"/>
        </w:numPr>
        <w:spacing w:after="0" w:line="240" w:lineRule="auto"/>
        <w:ind w:left="1134"/>
        <w:rPr>
          <w:rFonts w:ascii="Arial Narrow" w:hAnsi="Arial Narrow"/>
        </w:rPr>
      </w:pPr>
      <w:proofErr w:type="spellStart"/>
      <w:r w:rsidRPr="0033623B">
        <w:rPr>
          <w:rFonts w:ascii="Arial Narrow" w:hAnsi="Arial Narrow"/>
          <w:b/>
        </w:rPr>
        <w:t>Tna.SAllocatePlus.ClientServices</w:t>
      </w:r>
      <w:proofErr w:type="spellEnd"/>
      <w:r w:rsidRPr="0033623B">
        <w:rPr>
          <w:rFonts w:ascii="Arial Narrow" w:hAnsi="Arial Narrow"/>
        </w:rPr>
        <w:t xml:space="preserve">: This project </w:t>
      </w:r>
      <w:r w:rsidR="00531A7B" w:rsidRPr="0033623B">
        <w:rPr>
          <w:rFonts w:ascii="Arial Narrow" w:hAnsi="Arial Narrow"/>
        </w:rPr>
        <w:t>contains all</w:t>
      </w:r>
      <w:r w:rsidRPr="0033623B">
        <w:rPr>
          <w:rFonts w:ascii="Arial Narrow" w:hAnsi="Arial Narrow"/>
        </w:rPr>
        <w:t xml:space="preserve"> the client proxies that </w:t>
      </w:r>
      <w:r w:rsidR="00531A7B" w:rsidRPr="0033623B">
        <w:rPr>
          <w:rFonts w:ascii="Arial Narrow" w:hAnsi="Arial Narrow"/>
        </w:rPr>
        <w:t xml:space="preserve">are </w:t>
      </w:r>
      <w:r w:rsidRPr="0033623B">
        <w:rPr>
          <w:rFonts w:ascii="Arial Narrow" w:hAnsi="Arial Narrow"/>
        </w:rPr>
        <w:t xml:space="preserve">created from the WCF services in the BLS. </w:t>
      </w:r>
      <w:r w:rsidR="00531A7B" w:rsidRPr="0033623B">
        <w:rPr>
          <w:rFonts w:ascii="Arial Narrow" w:hAnsi="Arial Narrow"/>
        </w:rPr>
        <w:t>These proxies</w:t>
      </w:r>
      <w:r w:rsidRPr="0033623B">
        <w:rPr>
          <w:rFonts w:ascii="Arial Narrow" w:hAnsi="Arial Narrow"/>
        </w:rPr>
        <w:t xml:space="preserve"> </w:t>
      </w:r>
      <w:r w:rsidR="00531A7B" w:rsidRPr="0033623B">
        <w:rPr>
          <w:rFonts w:ascii="Arial Narrow" w:hAnsi="Arial Narrow"/>
        </w:rPr>
        <w:t>are</w:t>
      </w:r>
      <w:r w:rsidRPr="0033623B">
        <w:rPr>
          <w:rFonts w:ascii="Arial Narrow" w:hAnsi="Arial Narrow"/>
        </w:rPr>
        <w:t xml:space="preserve"> shared for </w:t>
      </w:r>
      <w:r w:rsidR="006B136A" w:rsidRPr="0033623B">
        <w:rPr>
          <w:rFonts w:ascii="Arial Narrow" w:hAnsi="Arial Narrow"/>
        </w:rPr>
        <w:t xml:space="preserve">the </w:t>
      </w:r>
      <w:proofErr w:type="spellStart"/>
      <w:r w:rsidR="006B136A" w:rsidRPr="0033623B">
        <w:rPr>
          <w:rFonts w:ascii="Arial Narrow" w:hAnsi="Arial Narrow"/>
        </w:rPr>
        <w:t>AdminWebUI</w:t>
      </w:r>
      <w:proofErr w:type="spellEnd"/>
      <w:r w:rsidR="006B136A" w:rsidRPr="0033623B">
        <w:rPr>
          <w:rFonts w:ascii="Arial Narrow" w:hAnsi="Arial Narrow"/>
        </w:rPr>
        <w:t xml:space="preserve"> and </w:t>
      </w:r>
      <w:proofErr w:type="spellStart"/>
      <w:r w:rsidR="006B136A" w:rsidRPr="0033623B">
        <w:rPr>
          <w:rFonts w:ascii="Arial Narrow" w:hAnsi="Arial Narrow"/>
        </w:rPr>
        <w:t>PublicApi</w:t>
      </w:r>
      <w:proofErr w:type="spellEnd"/>
      <w:r w:rsidR="006B136A" w:rsidRPr="0033623B">
        <w:rPr>
          <w:rFonts w:ascii="Arial Narrow" w:hAnsi="Arial Narrow"/>
        </w:rPr>
        <w:t xml:space="preserve"> projects</w:t>
      </w:r>
      <w:r w:rsidRPr="0033623B">
        <w:rPr>
          <w:rFonts w:ascii="Arial Narrow" w:hAnsi="Arial Narrow"/>
        </w:rPr>
        <w:t>.</w:t>
      </w:r>
    </w:p>
    <w:p w14:paraId="6F052DA1" w14:textId="1CFB917A" w:rsidR="008D10D5" w:rsidRPr="0033623B" w:rsidRDefault="008D10D5" w:rsidP="00416AED">
      <w:pPr>
        <w:pStyle w:val="ListParagraph"/>
        <w:numPr>
          <w:ilvl w:val="1"/>
          <w:numId w:val="39"/>
        </w:numPr>
        <w:spacing w:after="0" w:line="240" w:lineRule="auto"/>
        <w:ind w:left="1134"/>
        <w:rPr>
          <w:rFonts w:ascii="Arial Narrow" w:hAnsi="Arial Narrow"/>
        </w:rPr>
      </w:pPr>
      <w:proofErr w:type="spellStart"/>
      <w:r w:rsidRPr="0033623B">
        <w:rPr>
          <w:rFonts w:ascii="Arial Narrow" w:hAnsi="Arial Narrow"/>
          <w:b/>
        </w:rPr>
        <w:t>Tna.SAllocatePlus.AdminWebUI</w:t>
      </w:r>
      <w:proofErr w:type="spellEnd"/>
      <w:r w:rsidRPr="0033623B">
        <w:rPr>
          <w:rFonts w:ascii="Arial Narrow" w:hAnsi="Arial Narrow"/>
        </w:rPr>
        <w:t xml:space="preserve">: This project is an MVC web application </w:t>
      </w:r>
      <w:r w:rsidR="00981E7C" w:rsidRPr="0033623B">
        <w:rPr>
          <w:rFonts w:ascii="Arial Narrow" w:hAnsi="Arial Narrow"/>
        </w:rPr>
        <w:t>hosted on a</w:t>
      </w:r>
      <w:r w:rsidR="006B136A" w:rsidRPr="0033623B">
        <w:rPr>
          <w:rFonts w:ascii="Arial Narrow" w:hAnsi="Arial Narrow"/>
        </w:rPr>
        <w:t>n</w:t>
      </w:r>
      <w:r w:rsidR="00981E7C" w:rsidRPr="0033623B">
        <w:rPr>
          <w:rFonts w:ascii="Arial Narrow" w:hAnsi="Arial Narrow"/>
        </w:rPr>
        <w:t xml:space="preserve"> IIS server </w:t>
      </w:r>
      <w:r w:rsidRPr="0033623B">
        <w:rPr>
          <w:rFonts w:ascii="Arial Narrow" w:hAnsi="Arial Narrow"/>
        </w:rPr>
        <w:t xml:space="preserve">and works are a web administration backend. This project contains a number of MVC controllers and </w:t>
      </w:r>
      <w:proofErr w:type="spellStart"/>
      <w:r w:rsidRPr="0033623B">
        <w:rPr>
          <w:rFonts w:ascii="Arial Narrow" w:hAnsi="Arial Narrow"/>
        </w:rPr>
        <w:t>WebApi</w:t>
      </w:r>
      <w:proofErr w:type="spellEnd"/>
      <w:r w:rsidRPr="0033623B">
        <w:rPr>
          <w:rFonts w:ascii="Arial Narrow" w:hAnsi="Arial Narrow"/>
        </w:rPr>
        <w:t xml:space="preserve"> controllers to render admin pages, capture user interactions</w:t>
      </w:r>
      <w:r w:rsidR="00981E7C" w:rsidRPr="0033623B">
        <w:rPr>
          <w:rFonts w:ascii="Arial Narrow" w:hAnsi="Arial Narrow"/>
        </w:rPr>
        <w:t>, navigation</w:t>
      </w:r>
      <w:r w:rsidRPr="0033623B">
        <w:rPr>
          <w:rFonts w:ascii="Arial Narrow" w:hAnsi="Arial Narrow"/>
        </w:rPr>
        <w:t xml:space="preserve"> and </w:t>
      </w:r>
      <w:r w:rsidR="00981E7C" w:rsidRPr="0033623B">
        <w:rPr>
          <w:rFonts w:ascii="Arial Narrow" w:hAnsi="Arial Narrow"/>
        </w:rPr>
        <w:t xml:space="preserve">collect </w:t>
      </w:r>
      <w:r w:rsidRPr="0033623B">
        <w:rPr>
          <w:rFonts w:ascii="Arial Narrow" w:hAnsi="Arial Narrow"/>
        </w:rPr>
        <w:t xml:space="preserve">data requests. </w:t>
      </w:r>
      <w:r w:rsidR="00981E7C" w:rsidRPr="0033623B">
        <w:rPr>
          <w:rFonts w:ascii="Arial Narrow" w:hAnsi="Arial Narrow"/>
        </w:rPr>
        <w:t xml:space="preserve">Client side view, and interaction are implemented using </w:t>
      </w:r>
      <w:r w:rsidRPr="0033623B">
        <w:rPr>
          <w:rFonts w:ascii="Arial Narrow" w:hAnsi="Arial Narrow"/>
        </w:rPr>
        <w:t>AngularJS framework</w:t>
      </w:r>
      <w:r w:rsidR="00981E7C" w:rsidRPr="0033623B">
        <w:rPr>
          <w:rFonts w:ascii="Arial Narrow" w:hAnsi="Arial Narrow"/>
        </w:rPr>
        <w:t xml:space="preserve"> to provide a better user experience, quick response and performance optimization. Almost all communications between client web browsers and the IIS Server are done via Ajax requests in JSON format. Account profile feature that is sensitive and require higher security is implemented by using traditional MVC controller with Razor template engine for page rendering.</w:t>
      </w:r>
      <w:r w:rsidR="00FF46E0">
        <w:rPr>
          <w:rFonts w:ascii="Arial Narrow" w:hAnsi="Arial Narrow"/>
        </w:rPr>
        <w:t xml:space="preserve"> This project implement a Web Security layer by using </w:t>
      </w:r>
      <w:proofErr w:type="spellStart"/>
      <w:r w:rsidR="00FF46E0">
        <w:rPr>
          <w:rFonts w:ascii="Arial Narrow" w:hAnsi="Arial Narrow"/>
        </w:rPr>
        <w:t>FormsAuthenticationProvider</w:t>
      </w:r>
      <w:proofErr w:type="spellEnd"/>
      <w:r w:rsidR="00FF46E0">
        <w:rPr>
          <w:rFonts w:ascii="Arial Narrow" w:hAnsi="Arial Narrow"/>
        </w:rPr>
        <w:t xml:space="preserve"> to identify </w:t>
      </w:r>
      <w:r w:rsidR="00B16173">
        <w:rPr>
          <w:rFonts w:ascii="Arial Narrow" w:hAnsi="Arial Narrow"/>
        </w:rPr>
        <w:t>a</w:t>
      </w:r>
      <w:r w:rsidR="00FF46E0">
        <w:rPr>
          <w:rFonts w:ascii="Arial Narrow" w:hAnsi="Arial Narrow"/>
        </w:rPr>
        <w:t xml:space="preserve"> user using login form method with </w:t>
      </w:r>
      <w:r w:rsidR="00B16173">
        <w:rPr>
          <w:rFonts w:ascii="Arial Narrow" w:hAnsi="Arial Narrow"/>
        </w:rPr>
        <w:t>a</w:t>
      </w:r>
      <w:r w:rsidR="00FF46E0">
        <w:rPr>
          <w:rFonts w:ascii="Arial Narrow" w:hAnsi="Arial Narrow"/>
        </w:rPr>
        <w:t xml:space="preserve"> user name and password. The resources provided by this project is </w:t>
      </w:r>
      <w:r w:rsidR="00B16173">
        <w:rPr>
          <w:rFonts w:ascii="Arial Narrow" w:hAnsi="Arial Narrow"/>
        </w:rPr>
        <w:t>granted based on the user role. There are 2 roles currently setup in this system: Administrator and Employee. Administrator can manage jobs and staffs profile information while a user with Employee role can only maintain their own profile.</w:t>
      </w:r>
    </w:p>
    <w:p w14:paraId="3E542E74" w14:textId="4C4A31A3" w:rsidR="00981E7C" w:rsidRPr="0033623B" w:rsidRDefault="00981E7C" w:rsidP="00416AED">
      <w:pPr>
        <w:pStyle w:val="ListParagraph"/>
        <w:numPr>
          <w:ilvl w:val="1"/>
          <w:numId w:val="39"/>
        </w:numPr>
        <w:spacing w:after="0" w:line="240" w:lineRule="auto"/>
        <w:ind w:left="1134"/>
        <w:rPr>
          <w:rFonts w:ascii="Arial Narrow" w:hAnsi="Arial Narrow"/>
        </w:rPr>
      </w:pPr>
      <w:proofErr w:type="spellStart"/>
      <w:r w:rsidRPr="0033623B">
        <w:rPr>
          <w:rFonts w:ascii="Arial Narrow" w:hAnsi="Arial Narrow"/>
          <w:b/>
        </w:rPr>
        <w:t>Tna.SAllocatePlus.PublicApi</w:t>
      </w:r>
      <w:proofErr w:type="spellEnd"/>
      <w:r w:rsidRPr="0033623B">
        <w:rPr>
          <w:rFonts w:ascii="Arial Narrow" w:hAnsi="Arial Narrow"/>
          <w:b/>
        </w:rPr>
        <w:t xml:space="preserve">: </w:t>
      </w:r>
      <w:r w:rsidRPr="0033623B">
        <w:rPr>
          <w:rFonts w:ascii="Arial Narrow" w:hAnsi="Arial Narrow"/>
        </w:rPr>
        <w:t xml:space="preserve">This project provides an application programming interface (API) that expose selected services for accessing job data and staff account </w:t>
      </w:r>
      <w:r w:rsidR="00F5066B" w:rsidRPr="0033623B">
        <w:rPr>
          <w:rFonts w:ascii="Arial Narrow" w:hAnsi="Arial Narrow"/>
        </w:rPr>
        <w:t>from</w:t>
      </w:r>
      <w:r w:rsidRPr="0033623B">
        <w:rPr>
          <w:rFonts w:ascii="Arial Narrow" w:hAnsi="Arial Narrow"/>
        </w:rPr>
        <w:t xml:space="preserve"> mobile platform. This project is implemented as a single MVC web application </w:t>
      </w:r>
      <w:r w:rsidR="00F5066B" w:rsidRPr="0033623B">
        <w:rPr>
          <w:rFonts w:ascii="Arial Narrow" w:hAnsi="Arial Narrow"/>
        </w:rPr>
        <w:t xml:space="preserve">that contains only </w:t>
      </w:r>
      <w:proofErr w:type="spellStart"/>
      <w:r w:rsidR="00F5066B" w:rsidRPr="0033623B">
        <w:rPr>
          <w:rFonts w:ascii="Arial Narrow" w:hAnsi="Arial Narrow"/>
        </w:rPr>
        <w:t>WebApi</w:t>
      </w:r>
      <w:proofErr w:type="spellEnd"/>
      <w:r w:rsidR="00F5066B" w:rsidRPr="0033623B">
        <w:rPr>
          <w:rFonts w:ascii="Arial Narrow" w:hAnsi="Arial Narrow"/>
        </w:rPr>
        <w:t xml:space="preserve"> controller.</w:t>
      </w:r>
    </w:p>
    <w:p w14:paraId="6E424875" w14:textId="05E4DA4C" w:rsidR="006B136A" w:rsidRPr="0033623B" w:rsidRDefault="006B136A" w:rsidP="00416AED">
      <w:pPr>
        <w:pStyle w:val="ListParagraph"/>
        <w:numPr>
          <w:ilvl w:val="1"/>
          <w:numId w:val="39"/>
        </w:numPr>
        <w:spacing w:after="0" w:line="240" w:lineRule="auto"/>
        <w:ind w:left="1134"/>
        <w:rPr>
          <w:rFonts w:ascii="Arial Narrow" w:hAnsi="Arial Narrow"/>
        </w:rPr>
      </w:pPr>
      <w:proofErr w:type="spellStart"/>
      <w:r w:rsidRPr="0033623B">
        <w:rPr>
          <w:rFonts w:ascii="Arial Narrow" w:hAnsi="Arial Narrow"/>
          <w:b/>
        </w:rPr>
        <w:t>SAllocateApp</w:t>
      </w:r>
      <w:proofErr w:type="spellEnd"/>
      <w:r w:rsidRPr="0033623B">
        <w:rPr>
          <w:rFonts w:ascii="Arial Narrow" w:hAnsi="Arial Narrow"/>
          <w:b/>
        </w:rPr>
        <w:t>:</w:t>
      </w:r>
      <w:r w:rsidRPr="0033623B">
        <w:rPr>
          <w:rFonts w:ascii="Arial Narrow" w:hAnsi="Arial Narrow"/>
        </w:rPr>
        <w:t xml:space="preserve"> This project is the mobile application interface of the </w:t>
      </w:r>
      <w:proofErr w:type="spellStart"/>
      <w:r w:rsidRPr="0033623B">
        <w:rPr>
          <w:rFonts w:ascii="Arial Narrow" w:hAnsi="Arial Narrow"/>
        </w:rPr>
        <w:t>SAllocate</w:t>
      </w:r>
      <w:proofErr w:type="spellEnd"/>
      <w:r w:rsidRPr="0033623B">
        <w:rPr>
          <w:rFonts w:ascii="Arial Narrow" w:hAnsi="Arial Narrow"/>
        </w:rPr>
        <w:t xml:space="preserve">+ system that targeting to employee users. It is a hybrid mobile app developed using Ionic framework that can be deployed cross platform. </w:t>
      </w:r>
    </w:p>
    <w:p w14:paraId="6A000DBD" w14:textId="79853577" w:rsidR="005054D2" w:rsidRPr="0033623B" w:rsidRDefault="005054D2">
      <w:pPr>
        <w:spacing w:after="0" w:line="240" w:lineRule="auto"/>
        <w:rPr>
          <w:rFonts w:ascii="Arial Narrow" w:hAnsi="Arial Narrow"/>
        </w:rPr>
      </w:pPr>
    </w:p>
    <w:p w14:paraId="3A25E6AB" w14:textId="77777777" w:rsidR="009F531D" w:rsidRPr="00156512" w:rsidRDefault="00DE3068" w:rsidP="00156512">
      <w:pPr>
        <w:pStyle w:val="Heading1"/>
        <w:numPr>
          <w:ilvl w:val="0"/>
          <w:numId w:val="42"/>
        </w:numPr>
      </w:pPr>
      <w:bookmarkStart w:id="8" w:name="_Toc453514004"/>
      <w:r w:rsidRPr="00156512">
        <w:t>S</w:t>
      </w:r>
      <w:r w:rsidR="009F531D" w:rsidRPr="00156512">
        <w:t>ample Coding</w:t>
      </w:r>
      <w:bookmarkEnd w:id="8"/>
    </w:p>
    <w:p w14:paraId="3F8B84FE" w14:textId="579900ED" w:rsidR="00B764C4" w:rsidRPr="00156512" w:rsidRDefault="00B16173" w:rsidP="005309E9">
      <w:pPr>
        <w:pStyle w:val="Heading2"/>
        <w:numPr>
          <w:ilvl w:val="1"/>
          <w:numId w:val="42"/>
        </w:numPr>
        <w:ind w:left="426"/>
      </w:pPr>
      <w:bookmarkStart w:id="9" w:name="_Toc453514005"/>
      <w:r w:rsidRPr="00156512">
        <w:t xml:space="preserve">Sample code of Job entity defined by using </w:t>
      </w:r>
      <w:proofErr w:type="spellStart"/>
      <w:r w:rsidRPr="00156512">
        <w:t>EntityFramework</w:t>
      </w:r>
      <w:proofErr w:type="spellEnd"/>
      <w:r w:rsidRPr="00156512">
        <w:t xml:space="preserve"> Code First</w:t>
      </w:r>
      <w:bookmarkEnd w:id="9"/>
    </w:p>
    <w:tbl>
      <w:tblPr>
        <w:tblStyle w:val="TableGrid"/>
        <w:tblW w:w="0" w:type="auto"/>
        <w:tblLook w:val="04A0" w:firstRow="1" w:lastRow="0" w:firstColumn="1" w:lastColumn="0" w:noHBand="0" w:noVBand="1"/>
      </w:tblPr>
      <w:tblGrid>
        <w:gridCol w:w="9622"/>
      </w:tblGrid>
      <w:tr w:rsidR="00B764C4" w:rsidRPr="00B764C4" w14:paraId="2AB36737" w14:textId="77777777" w:rsidTr="00B764C4">
        <w:tc>
          <w:tcPr>
            <w:tcW w:w="9622" w:type="dxa"/>
          </w:tcPr>
          <w:p w14:paraId="4F0952E0"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class</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Job</w:t>
            </w:r>
          </w:p>
          <w:p w14:paraId="33BD4134"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w:t>
            </w:r>
          </w:p>
          <w:p w14:paraId="7E7B3BF5"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Key</w:t>
            </w:r>
            <w:r w:rsidRPr="00B764C4">
              <w:rPr>
                <w:rFonts w:ascii="Consolas" w:eastAsia="Times New Roman" w:hAnsi="Consolas" w:cs="Consolas"/>
                <w:color w:val="000000"/>
                <w:sz w:val="16"/>
                <w:szCs w:val="19"/>
                <w:highlight w:val="white"/>
                <w:lang w:eastAsia="en-AU"/>
              </w:rPr>
              <w:t>]</w:t>
            </w:r>
          </w:p>
          <w:p w14:paraId="58B81E90"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DatabaseGenerated</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DatabaseGeneratedOption</w:t>
            </w:r>
            <w:r w:rsidRPr="00B764C4">
              <w:rPr>
                <w:rFonts w:ascii="Consolas" w:eastAsia="Times New Roman" w:hAnsi="Consolas" w:cs="Consolas"/>
                <w:color w:val="000000"/>
                <w:sz w:val="16"/>
                <w:szCs w:val="19"/>
                <w:highlight w:val="white"/>
                <w:lang w:eastAsia="en-AU"/>
              </w:rPr>
              <w:t>.Identity</w:t>
            </w:r>
            <w:proofErr w:type="spellEnd"/>
            <w:r w:rsidRPr="00B764C4">
              <w:rPr>
                <w:rFonts w:ascii="Consolas" w:eastAsia="Times New Roman" w:hAnsi="Consolas" w:cs="Consolas"/>
                <w:color w:val="000000"/>
                <w:sz w:val="16"/>
                <w:szCs w:val="19"/>
                <w:highlight w:val="white"/>
                <w:lang w:eastAsia="en-AU"/>
              </w:rPr>
              <w:t>)]</w:t>
            </w:r>
          </w:p>
          <w:p w14:paraId="2A795E32"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0D1F5C83"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Required</w:t>
            </w:r>
            <w:r w:rsidRPr="00B764C4">
              <w:rPr>
                <w:rFonts w:ascii="Consolas" w:eastAsia="Times New Roman" w:hAnsi="Consolas" w:cs="Consolas"/>
                <w:color w:val="000000"/>
                <w:sz w:val="16"/>
                <w:szCs w:val="19"/>
                <w:highlight w:val="white"/>
                <w:lang w:eastAsia="en-AU"/>
              </w:rPr>
              <w:t>]</w:t>
            </w:r>
          </w:p>
          <w:p w14:paraId="072CD7D9"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SiteName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5E615388"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Required</w:t>
            </w:r>
            <w:r w:rsidRPr="00B764C4">
              <w:rPr>
                <w:rFonts w:ascii="Consolas" w:eastAsia="Times New Roman" w:hAnsi="Consolas" w:cs="Consolas"/>
                <w:color w:val="000000"/>
                <w:sz w:val="16"/>
                <w:szCs w:val="19"/>
                <w:highlight w:val="white"/>
                <w:lang w:eastAsia="en-AU"/>
              </w:rPr>
              <w:t>]</w:t>
            </w:r>
          </w:p>
          <w:p w14:paraId="56CE6EFB"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SiteAddress</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48848693"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p>
          <w:p w14:paraId="1F2B84C1"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Required</w:t>
            </w:r>
            <w:r w:rsidRPr="00B764C4">
              <w:rPr>
                <w:rFonts w:ascii="Consolas" w:eastAsia="Times New Roman" w:hAnsi="Consolas" w:cs="Consolas"/>
                <w:color w:val="000000"/>
                <w:sz w:val="16"/>
                <w:szCs w:val="19"/>
                <w:highlight w:val="white"/>
                <w:lang w:eastAsia="en-AU"/>
              </w:rPr>
              <w:t>]</w:t>
            </w:r>
          </w:p>
          <w:p w14:paraId="6390A14D"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JobStageEnum</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JobStage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3E88E1DC"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gramStart"/>
            <w:r w:rsidRPr="00B764C4">
              <w:rPr>
                <w:rFonts w:ascii="Consolas" w:eastAsia="Times New Roman" w:hAnsi="Consolas" w:cs="Consolas"/>
                <w:color w:val="0000FF"/>
                <w:sz w:val="16"/>
                <w:szCs w:val="19"/>
                <w:highlight w:val="white"/>
                <w:lang w:eastAsia="en-AU"/>
              </w:rPr>
              <w:t>public</w:t>
            </w:r>
            <w:proofErr w:type="gram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DateTime</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JobDate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244D9B6D"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gramStart"/>
            <w:r w:rsidRPr="00B764C4">
              <w:rPr>
                <w:rFonts w:ascii="Consolas" w:eastAsia="Times New Roman" w:hAnsi="Consolas" w:cs="Consolas"/>
                <w:color w:val="0000FF"/>
                <w:sz w:val="16"/>
                <w:szCs w:val="19"/>
                <w:highlight w:val="white"/>
                <w:lang w:eastAsia="en-AU"/>
              </w:rPr>
              <w:t>public</w:t>
            </w:r>
            <w:proofErr w:type="gram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TimeSpan</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JobTime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50506AA8"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StaffRequired</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38188281"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JobDetails</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1F534FAE"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ForeignKey</w:t>
            </w:r>
            <w:proofErr w:type="spellEnd"/>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w:t>
            </w:r>
            <w:proofErr w:type="spellStart"/>
            <w:r w:rsidRPr="00B764C4">
              <w:rPr>
                <w:rFonts w:ascii="Consolas" w:eastAsia="Times New Roman" w:hAnsi="Consolas" w:cs="Consolas"/>
                <w:color w:val="A31515"/>
                <w:sz w:val="16"/>
                <w:szCs w:val="19"/>
                <w:highlight w:val="white"/>
                <w:lang w:eastAsia="en-AU"/>
              </w:rPr>
              <w:t>CostCentre</w:t>
            </w:r>
            <w:proofErr w:type="spellEnd"/>
            <w:r w:rsidRPr="00B764C4">
              <w:rPr>
                <w:rFonts w:ascii="Consolas" w:eastAsia="Times New Roman" w:hAnsi="Consolas" w:cs="Consolas"/>
                <w:color w:val="A31515"/>
                <w:sz w:val="16"/>
                <w:szCs w:val="19"/>
                <w:highlight w:val="white"/>
                <w:lang w:eastAsia="en-AU"/>
              </w:rPr>
              <w:t>"</w:t>
            </w:r>
            <w:r w:rsidRPr="00B764C4">
              <w:rPr>
                <w:rFonts w:ascii="Consolas" w:eastAsia="Times New Roman" w:hAnsi="Consolas" w:cs="Consolas"/>
                <w:color w:val="000000"/>
                <w:sz w:val="16"/>
                <w:szCs w:val="19"/>
                <w:highlight w:val="white"/>
                <w:lang w:eastAsia="en-AU"/>
              </w:rPr>
              <w:t>)]</w:t>
            </w:r>
          </w:p>
          <w:p w14:paraId="5A247E42"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JobCostCentre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450C7EB8"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ForeignKey</w:t>
            </w:r>
            <w:proofErr w:type="spellEnd"/>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"Supervisor"</w:t>
            </w:r>
            <w:r w:rsidRPr="00B764C4">
              <w:rPr>
                <w:rFonts w:ascii="Consolas" w:eastAsia="Times New Roman" w:hAnsi="Consolas" w:cs="Consolas"/>
                <w:color w:val="000000"/>
                <w:sz w:val="16"/>
                <w:szCs w:val="19"/>
                <w:highlight w:val="white"/>
                <w:lang w:eastAsia="en-AU"/>
              </w:rPr>
              <w:t>)]</w:t>
            </w:r>
          </w:p>
          <w:p w14:paraId="0B664365"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gramStart"/>
            <w:r w:rsidRPr="00B764C4">
              <w:rPr>
                <w:rFonts w:ascii="Consolas" w:eastAsia="Times New Roman" w:hAnsi="Consolas" w:cs="Consolas"/>
                <w:color w:val="0000FF"/>
                <w:sz w:val="16"/>
                <w:szCs w:val="19"/>
                <w:highlight w:val="white"/>
                <w:lang w:eastAsia="en-AU"/>
              </w:rPr>
              <w:t>public</w:t>
            </w:r>
            <w:proofErr w:type="gram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JobSupervisor</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6D343867"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gramStart"/>
            <w:r w:rsidRPr="00B764C4">
              <w:rPr>
                <w:rFonts w:ascii="Consolas" w:eastAsia="Times New Roman" w:hAnsi="Consolas" w:cs="Consolas"/>
                <w:color w:val="0000FF"/>
                <w:sz w:val="16"/>
                <w:szCs w:val="19"/>
                <w:highlight w:val="white"/>
                <w:lang w:eastAsia="en-AU"/>
              </w:rPr>
              <w:t>public</w:t>
            </w:r>
            <w:proofErr w:type="gram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EmailSent</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0764C8E6"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virtual</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Staff</w:t>
            </w:r>
            <w:r w:rsidRPr="00B764C4">
              <w:rPr>
                <w:rFonts w:ascii="Consolas" w:eastAsia="Times New Roman" w:hAnsi="Consolas" w:cs="Consolas"/>
                <w:color w:val="000000"/>
                <w:sz w:val="16"/>
                <w:szCs w:val="19"/>
                <w:highlight w:val="white"/>
                <w:lang w:eastAsia="en-AU"/>
              </w:rPr>
              <w:t xml:space="preserve"> Supervisor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407BCE3C"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virtual</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CostCentre</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CostCentre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68A3B3DA" w14:textId="77777777" w:rsidR="00B764C4" w:rsidRPr="00B764C4" w:rsidRDefault="00B764C4" w:rsidP="00B764C4">
            <w:pPr>
              <w:autoSpaceDE w:val="0"/>
              <w:autoSpaceDN w:val="0"/>
              <w:adjustRightInd w:val="0"/>
              <w:spacing w:after="0" w:line="240" w:lineRule="auto"/>
              <w:ind w:left="313"/>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virtual</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JobStaff</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JobStaffList</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get</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set</w:t>
            </w:r>
            <w:r w:rsidRPr="00B764C4">
              <w:rPr>
                <w:rFonts w:ascii="Consolas" w:eastAsia="Times New Roman" w:hAnsi="Consolas" w:cs="Consolas"/>
                <w:color w:val="000000"/>
                <w:sz w:val="16"/>
                <w:szCs w:val="19"/>
                <w:highlight w:val="white"/>
                <w:lang w:eastAsia="en-AU"/>
              </w:rPr>
              <w:t>; }</w:t>
            </w:r>
          </w:p>
          <w:p w14:paraId="186D0DB4" w14:textId="6B37AD26" w:rsidR="00B764C4" w:rsidRPr="00B764C4" w:rsidRDefault="00B764C4" w:rsidP="00B764C4">
            <w:pPr>
              <w:pStyle w:val="Body"/>
              <w:ind w:left="313"/>
              <w:rPr>
                <w:sz w:val="16"/>
                <w:szCs w:val="22"/>
              </w:rPr>
            </w:pPr>
            <w:r w:rsidRPr="00B764C4">
              <w:rPr>
                <w:rFonts w:ascii="Consolas" w:eastAsia="Times New Roman" w:hAnsi="Consolas" w:cs="Consolas"/>
                <w:sz w:val="16"/>
                <w:szCs w:val="19"/>
                <w:highlight w:val="white"/>
              </w:rPr>
              <w:t>}</w:t>
            </w:r>
          </w:p>
        </w:tc>
      </w:tr>
    </w:tbl>
    <w:p w14:paraId="22022E20" w14:textId="00E86C94" w:rsidR="00B16173" w:rsidRPr="00156512" w:rsidRDefault="00B16173" w:rsidP="005309E9">
      <w:pPr>
        <w:pStyle w:val="Heading2"/>
        <w:numPr>
          <w:ilvl w:val="1"/>
          <w:numId w:val="42"/>
        </w:numPr>
        <w:ind w:left="426"/>
      </w:pPr>
      <w:bookmarkStart w:id="10" w:name="_Toc453514006"/>
      <w:r w:rsidRPr="00156512">
        <w:t>Sample code of Job Data Access Object (</w:t>
      </w:r>
      <w:proofErr w:type="spellStart"/>
      <w:r w:rsidRPr="00156512">
        <w:t>JobDAO</w:t>
      </w:r>
      <w:proofErr w:type="spellEnd"/>
      <w:r w:rsidRPr="00156512">
        <w:t>)</w:t>
      </w:r>
      <w:bookmarkEnd w:id="10"/>
    </w:p>
    <w:tbl>
      <w:tblPr>
        <w:tblStyle w:val="TableGrid"/>
        <w:tblW w:w="0" w:type="auto"/>
        <w:tblLook w:val="04A0" w:firstRow="1" w:lastRow="0" w:firstColumn="1" w:lastColumn="0" w:noHBand="0" w:noVBand="1"/>
      </w:tblPr>
      <w:tblGrid>
        <w:gridCol w:w="9622"/>
      </w:tblGrid>
      <w:tr w:rsidR="00B764C4" w:rsidRPr="00B764C4" w14:paraId="062F9BCB" w14:textId="77777777" w:rsidTr="00B764C4">
        <w:tc>
          <w:tcPr>
            <w:tcW w:w="9622" w:type="dxa"/>
          </w:tcPr>
          <w:p w14:paraId="1E3BCBA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interface</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IJobDao</w:t>
            </w:r>
            <w:proofErr w:type="spellEnd"/>
          </w:p>
          <w:p w14:paraId="77011D0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w:t>
            </w:r>
          </w:p>
          <w:p w14:paraId="00C2D74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GetAll</w:t>
            </w:r>
            <w:proofErr w:type="spellEnd"/>
            <w:r w:rsidRPr="00B764C4">
              <w:rPr>
                <w:rFonts w:ascii="Consolas" w:eastAsia="Times New Roman" w:hAnsi="Consolas" w:cs="Consolas"/>
                <w:color w:val="000000"/>
                <w:sz w:val="16"/>
                <w:szCs w:val="16"/>
                <w:highlight w:val="white"/>
                <w:lang w:eastAsia="en-AU"/>
              </w:rPr>
              <w:t>();</w:t>
            </w:r>
          </w:p>
          <w:p w14:paraId="4DC99AE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FindByRegion</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2B91AF"/>
                <w:sz w:val="16"/>
                <w:szCs w:val="16"/>
                <w:highlight w:val="white"/>
                <w:lang w:eastAsia="en-AU"/>
              </w:rPr>
              <w:t>CostCentre</w:t>
            </w:r>
            <w:proofErr w:type="spellEnd"/>
            <w:r w:rsidRPr="00B764C4">
              <w:rPr>
                <w:rFonts w:ascii="Consolas" w:eastAsia="Times New Roman" w:hAnsi="Consolas" w:cs="Consolas"/>
                <w:color w:val="000000"/>
                <w:sz w:val="16"/>
                <w:szCs w:val="16"/>
                <w:highlight w:val="white"/>
                <w:lang w:eastAsia="en-AU"/>
              </w:rPr>
              <w:t xml:space="preserve"> region);</w:t>
            </w:r>
          </w:p>
          <w:p w14:paraId="4A478CA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 Get(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bookID</w:t>
            </w:r>
            <w:proofErr w:type="spellEnd"/>
            <w:r w:rsidRPr="00B764C4">
              <w:rPr>
                <w:rFonts w:ascii="Consolas" w:eastAsia="Times New Roman" w:hAnsi="Consolas" w:cs="Consolas"/>
                <w:color w:val="000000"/>
                <w:sz w:val="16"/>
                <w:szCs w:val="16"/>
                <w:highlight w:val="white"/>
                <w:lang w:eastAsia="en-AU"/>
              </w:rPr>
              <w:t>);</w:t>
            </w:r>
          </w:p>
          <w:p w14:paraId="35EB724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Create(</w:t>
            </w:r>
            <w:proofErr w:type="spellStart"/>
            <w:r w:rsidRPr="00B764C4">
              <w:rPr>
                <w:rFonts w:ascii="Consolas" w:eastAsia="Times New Roman" w:hAnsi="Consolas" w:cs="Consolas"/>
                <w:color w:val="2B91AF"/>
                <w:sz w:val="16"/>
                <w:szCs w:val="16"/>
                <w:highlight w:val="white"/>
                <w:lang w:eastAsia="en-AU"/>
              </w:rPr>
              <w:t>JobDto</w:t>
            </w:r>
            <w:proofErr w:type="spellEnd"/>
            <w:r w:rsidRPr="00B764C4">
              <w:rPr>
                <w:rFonts w:ascii="Consolas" w:eastAsia="Times New Roman" w:hAnsi="Consolas" w:cs="Consolas"/>
                <w:color w:val="000000"/>
                <w:sz w:val="16"/>
                <w:szCs w:val="16"/>
                <w:highlight w:val="white"/>
                <w:lang w:eastAsia="en-AU"/>
              </w:rPr>
              <w:t xml:space="preserve"> job);</w:t>
            </w:r>
          </w:p>
          <w:p w14:paraId="248AF91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Update(</w:t>
            </w:r>
            <w:proofErr w:type="spellStart"/>
            <w:r w:rsidRPr="00B764C4">
              <w:rPr>
                <w:rFonts w:ascii="Consolas" w:eastAsia="Times New Roman" w:hAnsi="Consolas" w:cs="Consolas"/>
                <w:color w:val="2B91AF"/>
                <w:sz w:val="16"/>
                <w:szCs w:val="16"/>
                <w:highlight w:val="white"/>
                <w:lang w:eastAsia="en-AU"/>
              </w:rPr>
              <w:t>JobDto</w:t>
            </w:r>
            <w:proofErr w:type="spellEnd"/>
            <w:r w:rsidRPr="00B764C4">
              <w:rPr>
                <w:rFonts w:ascii="Consolas" w:eastAsia="Times New Roman" w:hAnsi="Consolas" w:cs="Consolas"/>
                <w:color w:val="000000"/>
                <w:sz w:val="16"/>
                <w:szCs w:val="16"/>
                <w:highlight w:val="white"/>
                <w:lang w:eastAsia="en-AU"/>
              </w:rPr>
              <w:t xml:space="preserve"> job);</w:t>
            </w:r>
          </w:p>
          <w:p w14:paraId="02819F4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Delete(</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 job);</w:t>
            </w:r>
          </w:p>
          <w:p w14:paraId="41C9013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SetEmailSent</w:t>
            </w:r>
            <w:proofErr w:type="spellEnd"/>
            <w:r w:rsidRPr="00B764C4">
              <w:rPr>
                <w:rFonts w:ascii="Consolas" w:eastAsia="Times New Roman" w:hAnsi="Consolas" w:cs="Consolas"/>
                <w:color w:val="000000"/>
                <w:sz w:val="16"/>
                <w:szCs w:val="16"/>
                <w:highlight w:val="white"/>
                <w:lang w:eastAsia="en-AU"/>
              </w:rPr>
              <w:t>(</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&gt; list);</w:t>
            </w:r>
          </w:p>
          <w:p w14:paraId="573FCC2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0A424B4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CreateJobStaffPreference</w:t>
            </w:r>
            <w:proofErr w:type="spellEnd"/>
            <w:r w:rsidRPr="00B764C4">
              <w:rPr>
                <w:rFonts w:ascii="Consolas" w:eastAsia="Times New Roman" w:hAnsi="Consolas" w:cs="Consolas"/>
                <w:color w:val="000000"/>
                <w:sz w:val="16"/>
                <w:szCs w:val="16"/>
                <w:highlight w:val="white"/>
                <w:lang w:eastAsia="en-AU"/>
              </w:rPr>
              <w:t>(</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jobList</w:t>
            </w:r>
            <w:proofErr w:type="spellEnd"/>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staffLIst</w:t>
            </w:r>
            <w:proofErr w:type="spellEnd"/>
            <w:r w:rsidRPr="00B764C4">
              <w:rPr>
                <w:rFonts w:ascii="Consolas" w:eastAsia="Times New Roman" w:hAnsi="Consolas" w:cs="Consolas"/>
                <w:color w:val="000000"/>
                <w:sz w:val="16"/>
                <w:szCs w:val="16"/>
                <w:highlight w:val="white"/>
                <w:lang w:eastAsia="en-AU"/>
              </w:rPr>
              <w:t>);</w:t>
            </w:r>
          </w:p>
          <w:p w14:paraId="08537E2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lang w:eastAsia="en-AU"/>
              </w:rPr>
            </w:pPr>
            <w:r w:rsidRPr="00B764C4">
              <w:rPr>
                <w:rFonts w:ascii="Consolas" w:eastAsia="Times New Roman" w:hAnsi="Consolas" w:cs="Consolas"/>
                <w:color w:val="000000"/>
                <w:sz w:val="16"/>
                <w:szCs w:val="16"/>
                <w:highlight w:val="white"/>
                <w:lang w:eastAsia="en-AU"/>
              </w:rPr>
              <w:lastRenderedPageBreak/>
              <w:t>}</w:t>
            </w:r>
          </w:p>
          <w:p w14:paraId="061B30F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lang w:eastAsia="en-AU"/>
              </w:rPr>
            </w:pPr>
          </w:p>
          <w:p w14:paraId="27A9815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class</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JobDao</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2B91AF"/>
                <w:sz w:val="16"/>
                <w:szCs w:val="16"/>
                <w:highlight w:val="white"/>
                <w:lang w:eastAsia="en-AU"/>
              </w:rPr>
              <w:t>IJobDao</w:t>
            </w:r>
            <w:proofErr w:type="spellEnd"/>
          </w:p>
          <w:p w14:paraId="2CD3C05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w:t>
            </w:r>
          </w:p>
          <w:p w14:paraId="5287C73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TnaContext</w:t>
            </w:r>
            <w:proofErr w:type="spellEnd"/>
            <w:r w:rsidRPr="00B764C4">
              <w:rPr>
                <w:rFonts w:ascii="Consolas" w:eastAsia="Times New Roman" w:hAnsi="Consolas" w:cs="Consolas"/>
                <w:color w:val="000000"/>
                <w:sz w:val="16"/>
                <w:szCs w:val="16"/>
                <w:highlight w:val="white"/>
                <w:lang w:eastAsia="en-AU"/>
              </w:rPr>
              <w:t xml:space="preserve"> _context;</w:t>
            </w:r>
          </w:p>
          <w:p w14:paraId="3DF2667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JobDao</w:t>
            </w:r>
            <w:proofErr w:type="spellEnd"/>
            <w:r w:rsidRPr="00B764C4">
              <w:rPr>
                <w:rFonts w:ascii="Consolas" w:eastAsia="Times New Roman" w:hAnsi="Consolas" w:cs="Consolas"/>
                <w:color w:val="000000"/>
                <w:sz w:val="16"/>
                <w:szCs w:val="16"/>
                <w:highlight w:val="white"/>
                <w:lang w:eastAsia="en-AU"/>
              </w:rPr>
              <w:t>()</w:t>
            </w:r>
          </w:p>
          <w:p w14:paraId="1752BDA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5C41726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_context = </w:t>
            </w:r>
            <w:r w:rsidRPr="00B764C4">
              <w:rPr>
                <w:rFonts w:ascii="Consolas" w:eastAsia="Times New Roman" w:hAnsi="Consolas" w:cs="Consolas"/>
                <w:color w:val="0000FF"/>
                <w:sz w:val="16"/>
                <w:szCs w:val="16"/>
                <w:highlight w:val="white"/>
                <w:lang w:eastAsia="en-AU"/>
              </w:rPr>
              <w:t>new</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TnaContext</w:t>
            </w:r>
            <w:proofErr w:type="spellEnd"/>
            <w:r w:rsidRPr="00B764C4">
              <w:rPr>
                <w:rFonts w:ascii="Consolas" w:eastAsia="Times New Roman" w:hAnsi="Consolas" w:cs="Consolas"/>
                <w:color w:val="000000"/>
                <w:sz w:val="16"/>
                <w:szCs w:val="16"/>
                <w:highlight w:val="white"/>
                <w:lang w:eastAsia="en-AU"/>
              </w:rPr>
              <w:t>();</w:t>
            </w:r>
          </w:p>
          <w:p w14:paraId="55CE93A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7102B33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GetAll</w:t>
            </w:r>
            <w:proofErr w:type="spellEnd"/>
            <w:r w:rsidRPr="00B764C4">
              <w:rPr>
                <w:rFonts w:ascii="Consolas" w:eastAsia="Times New Roman" w:hAnsi="Consolas" w:cs="Consolas"/>
                <w:color w:val="000000"/>
                <w:sz w:val="16"/>
                <w:szCs w:val="16"/>
                <w:highlight w:val="white"/>
                <w:lang w:eastAsia="en-AU"/>
              </w:rPr>
              <w:t>()</w:t>
            </w:r>
          </w:p>
          <w:p w14:paraId="0FA277D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66DC166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return</w:t>
            </w: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context.JobSet.ToList</w:t>
            </w:r>
            <w:proofErr w:type="spellEnd"/>
            <w:r w:rsidRPr="00B764C4">
              <w:rPr>
                <w:rFonts w:ascii="Consolas" w:eastAsia="Times New Roman" w:hAnsi="Consolas" w:cs="Consolas"/>
                <w:color w:val="000000"/>
                <w:sz w:val="16"/>
                <w:szCs w:val="16"/>
                <w:highlight w:val="white"/>
                <w:lang w:eastAsia="en-AU"/>
              </w:rPr>
              <w:t>();</w:t>
            </w:r>
          </w:p>
          <w:p w14:paraId="24540FB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7EC807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5709B8B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FindByRegion</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2B91AF"/>
                <w:sz w:val="16"/>
                <w:szCs w:val="16"/>
                <w:highlight w:val="white"/>
                <w:lang w:eastAsia="en-AU"/>
              </w:rPr>
              <w:t>CostCentre</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costCentre</w:t>
            </w:r>
            <w:proofErr w:type="spellEnd"/>
            <w:r w:rsidRPr="00B764C4">
              <w:rPr>
                <w:rFonts w:ascii="Consolas" w:eastAsia="Times New Roman" w:hAnsi="Consolas" w:cs="Consolas"/>
                <w:color w:val="000000"/>
                <w:sz w:val="16"/>
                <w:szCs w:val="16"/>
                <w:highlight w:val="white"/>
                <w:lang w:eastAsia="en-AU"/>
              </w:rPr>
              <w:t>)</w:t>
            </w:r>
          </w:p>
          <w:p w14:paraId="2B0009A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3B7EA52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return</w:t>
            </w: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context.JobSet.Where</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j.JobCostCentre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costCentre.CostCentreCode</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ToList</w:t>
            </w:r>
            <w:proofErr w:type="spellEnd"/>
            <w:r w:rsidRPr="00B764C4">
              <w:rPr>
                <w:rFonts w:ascii="Consolas" w:eastAsia="Times New Roman" w:hAnsi="Consolas" w:cs="Consolas"/>
                <w:color w:val="000000"/>
                <w:sz w:val="16"/>
                <w:szCs w:val="16"/>
                <w:highlight w:val="white"/>
                <w:lang w:eastAsia="en-AU"/>
              </w:rPr>
              <w:t>();</w:t>
            </w:r>
          </w:p>
          <w:p w14:paraId="0492BB7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0C2D6B3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4577DBC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 Get(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bookID</w:t>
            </w:r>
            <w:proofErr w:type="spellEnd"/>
            <w:r w:rsidRPr="00B764C4">
              <w:rPr>
                <w:rFonts w:ascii="Consolas" w:eastAsia="Times New Roman" w:hAnsi="Consolas" w:cs="Consolas"/>
                <w:color w:val="000000"/>
                <w:sz w:val="16"/>
                <w:szCs w:val="16"/>
                <w:highlight w:val="white"/>
                <w:lang w:eastAsia="en-AU"/>
              </w:rPr>
              <w:t>)</w:t>
            </w:r>
          </w:p>
          <w:p w14:paraId="22381CB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5DB3739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return</w:t>
            </w: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context.JobSet.FirstOrDefault</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j.BookID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bookID</w:t>
            </w:r>
            <w:proofErr w:type="spellEnd"/>
            <w:r w:rsidRPr="00B764C4">
              <w:rPr>
                <w:rFonts w:ascii="Consolas" w:eastAsia="Times New Roman" w:hAnsi="Consolas" w:cs="Consolas"/>
                <w:color w:val="000000"/>
                <w:sz w:val="16"/>
                <w:szCs w:val="16"/>
                <w:highlight w:val="white"/>
                <w:lang w:eastAsia="en-AU"/>
              </w:rPr>
              <w:t>);</w:t>
            </w:r>
          </w:p>
          <w:p w14:paraId="4867895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70D45C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633B5F8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Create(</w:t>
            </w:r>
            <w:proofErr w:type="spellStart"/>
            <w:r w:rsidRPr="00B764C4">
              <w:rPr>
                <w:rFonts w:ascii="Consolas" w:eastAsia="Times New Roman" w:hAnsi="Consolas" w:cs="Consolas"/>
                <w:color w:val="2B91AF"/>
                <w:sz w:val="16"/>
                <w:szCs w:val="16"/>
                <w:highlight w:val="white"/>
                <w:lang w:eastAsia="en-AU"/>
              </w:rPr>
              <w:t>JobDto</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dto</w:t>
            </w:r>
            <w:proofErr w:type="spellEnd"/>
            <w:r w:rsidRPr="00B764C4">
              <w:rPr>
                <w:rFonts w:ascii="Consolas" w:eastAsia="Times New Roman" w:hAnsi="Consolas" w:cs="Consolas"/>
                <w:color w:val="000000"/>
                <w:sz w:val="16"/>
                <w:szCs w:val="16"/>
                <w:highlight w:val="white"/>
                <w:lang w:eastAsia="en-AU"/>
              </w:rPr>
              <w:t>)</w:t>
            </w:r>
          </w:p>
          <w:p w14:paraId="77CB9AC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58FD7FA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job = </w:t>
            </w:r>
            <w:r w:rsidRPr="00B764C4">
              <w:rPr>
                <w:rFonts w:ascii="Consolas" w:eastAsia="Times New Roman" w:hAnsi="Consolas" w:cs="Consolas"/>
                <w:color w:val="0000FF"/>
                <w:sz w:val="16"/>
                <w:szCs w:val="16"/>
                <w:highlight w:val="white"/>
                <w:lang w:eastAsia="en-AU"/>
              </w:rPr>
              <w:t>new</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w:t>
            </w:r>
          </w:p>
          <w:p w14:paraId="101664A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620761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CostCentre</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context.CostCentreSet.FirstOrDefault</w:t>
            </w:r>
            <w:proofErr w:type="spellEnd"/>
            <w:r w:rsidRPr="00B764C4">
              <w:rPr>
                <w:rFonts w:ascii="Consolas" w:eastAsia="Times New Roman" w:hAnsi="Consolas" w:cs="Consolas"/>
                <w:color w:val="000000"/>
                <w:sz w:val="16"/>
                <w:szCs w:val="16"/>
                <w:highlight w:val="white"/>
                <w:lang w:eastAsia="en-AU"/>
              </w:rPr>
              <w:t xml:space="preserve">(cc =&gt; </w:t>
            </w:r>
            <w:proofErr w:type="spellStart"/>
            <w:r w:rsidRPr="00B764C4">
              <w:rPr>
                <w:rFonts w:ascii="Consolas" w:eastAsia="Times New Roman" w:hAnsi="Consolas" w:cs="Consolas"/>
                <w:color w:val="000000"/>
                <w:sz w:val="16"/>
                <w:szCs w:val="16"/>
                <w:highlight w:val="white"/>
                <w:lang w:eastAsia="en-AU"/>
              </w:rPr>
              <w:t>cc.CostCentreCode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dto.JobCostCentre</w:t>
            </w:r>
            <w:proofErr w:type="spellEnd"/>
            <w:r w:rsidRPr="00B764C4">
              <w:rPr>
                <w:rFonts w:ascii="Consolas" w:eastAsia="Times New Roman" w:hAnsi="Consolas" w:cs="Consolas"/>
                <w:color w:val="000000"/>
                <w:sz w:val="16"/>
                <w:szCs w:val="16"/>
                <w:highlight w:val="white"/>
                <w:lang w:eastAsia="en-AU"/>
              </w:rPr>
              <w:t>),</w:t>
            </w:r>
          </w:p>
          <w:p w14:paraId="665E5FB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EmailSent</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dto.EmailSent</w:t>
            </w:r>
            <w:proofErr w:type="spellEnd"/>
            <w:r w:rsidRPr="00B764C4">
              <w:rPr>
                <w:rFonts w:ascii="Consolas" w:eastAsia="Times New Roman" w:hAnsi="Consolas" w:cs="Consolas"/>
                <w:color w:val="000000"/>
                <w:sz w:val="16"/>
                <w:szCs w:val="16"/>
                <w:highlight w:val="white"/>
                <w:lang w:eastAsia="en-AU"/>
              </w:rPr>
              <w:t>,</w:t>
            </w:r>
          </w:p>
          <w:p w14:paraId="4D8BAF4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JobDate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dto.JobDate</w:t>
            </w:r>
            <w:proofErr w:type="spellEnd"/>
            <w:r w:rsidRPr="00B764C4">
              <w:rPr>
                <w:rFonts w:ascii="Consolas" w:eastAsia="Times New Roman" w:hAnsi="Consolas" w:cs="Consolas"/>
                <w:color w:val="000000"/>
                <w:sz w:val="16"/>
                <w:szCs w:val="16"/>
                <w:highlight w:val="white"/>
                <w:lang w:eastAsia="en-AU"/>
              </w:rPr>
              <w:t>,</w:t>
            </w:r>
          </w:p>
          <w:p w14:paraId="02CFF39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JobDetails</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dto.JobDetails</w:t>
            </w:r>
            <w:proofErr w:type="spellEnd"/>
            <w:r w:rsidRPr="00B764C4">
              <w:rPr>
                <w:rFonts w:ascii="Consolas" w:eastAsia="Times New Roman" w:hAnsi="Consolas" w:cs="Consolas"/>
                <w:color w:val="000000"/>
                <w:sz w:val="16"/>
                <w:szCs w:val="16"/>
                <w:highlight w:val="white"/>
                <w:lang w:eastAsia="en-AU"/>
              </w:rPr>
              <w:t>,</w:t>
            </w:r>
          </w:p>
          <w:p w14:paraId="7EBF9AB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JobStage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dto.JobStage</w:t>
            </w:r>
            <w:proofErr w:type="spellEnd"/>
            <w:r w:rsidRPr="00B764C4">
              <w:rPr>
                <w:rFonts w:ascii="Consolas" w:eastAsia="Times New Roman" w:hAnsi="Consolas" w:cs="Consolas"/>
                <w:color w:val="000000"/>
                <w:sz w:val="16"/>
                <w:szCs w:val="16"/>
                <w:highlight w:val="white"/>
                <w:lang w:eastAsia="en-AU"/>
              </w:rPr>
              <w:t>,</w:t>
            </w:r>
          </w:p>
          <w:p w14:paraId="179EB87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JobSupervisor</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dto.SupervisorStaffID</w:t>
            </w:r>
            <w:proofErr w:type="spellEnd"/>
            <w:r w:rsidRPr="00B764C4">
              <w:rPr>
                <w:rFonts w:ascii="Consolas" w:eastAsia="Times New Roman" w:hAnsi="Consolas" w:cs="Consolas"/>
                <w:color w:val="000000"/>
                <w:sz w:val="16"/>
                <w:szCs w:val="16"/>
                <w:highlight w:val="white"/>
                <w:lang w:eastAsia="en-AU"/>
              </w:rPr>
              <w:t>,</w:t>
            </w:r>
          </w:p>
          <w:p w14:paraId="3F18A71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JobTime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dto.JobTime</w:t>
            </w:r>
            <w:proofErr w:type="spellEnd"/>
            <w:r w:rsidRPr="00B764C4">
              <w:rPr>
                <w:rFonts w:ascii="Consolas" w:eastAsia="Times New Roman" w:hAnsi="Consolas" w:cs="Consolas"/>
                <w:color w:val="000000"/>
                <w:sz w:val="16"/>
                <w:szCs w:val="16"/>
                <w:highlight w:val="white"/>
                <w:lang w:eastAsia="en-AU"/>
              </w:rPr>
              <w:t>,</w:t>
            </w:r>
          </w:p>
          <w:p w14:paraId="2FCF1E1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SiteAddress</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dto.SiteAddress</w:t>
            </w:r>
            <w:proofErr w:type="spellEnd"/>
            <w:r w:rsidRPr="00B764C4">
              <w:rPr>
                <w:rFonts w:ascii="Consolas" w:eastAsia="Times New Roman" w:hAnsi="Consolas" w:cs="Consolas"/>
                <w:color w:val="000000"/>
                <w:sz w:val="16"/>
                <w:szCs w:val="16"/>
                <w:highlight w:val="white"/>
                <w:lang w:eastAsia="en-AU"/>
              </w:rPr>
              <w:t>,</w:t>
            </w:r>
          </w:p>
          <w:p w14:paraId="37C1E7B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SiteName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dto.SiteName</w:t>
            </w:r>
            <w:proofErr w:type="spellEnd"/>
            <w:r w:rsidRPr="00B764C4">
              <w:rPr>
                <w:rFonts w:ascii="Consolas" w:eastAsia="Times New Roman" w:hAnsi="Consolas" w:cs="Consolas"/>
                <w:color w:val="000000"/>
                <w:sz w:val="16"/>
                <w:szCs w:val="16"/>
                <w:highlight w:val="white"/>
                <w:lang w:eastAsia="en-AU"/>
              </w:rPr>
              <w:t>,</w:t>
            </w:r>
          </w:p>
          <w:p w14:paraId="24E33A6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StaffRequired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dto.StaffRequired</w:t>
            </w:r>
            <w:proofErr w:type="spellEnd"/>
            <w:r w:rsidRPr="00B764C4">
              <w:rPr>
                <w:rFonts w:ascii="Consolas" w:eastAsia="Times New Roman" w:hAnsi="Consolas" w:cs="Consolas"/>
                <w:color w:val="000000"/>
                <w:sz w:val="16"/>
                <w:szCs w:val="16"/>
                <w:highlight w:val="white"/>
                <w:lang w:eastAsia="en-AU"/>
              </w:rPr>
              <w:t>,</w:t>
            </w:r>
          </w:p>
          <w:p w14:paraId="3C43B8D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Supervisor = _</w:t>
            </w:r>
            <w:proofErr w:type="spellStart"/>
            <w:r w:rsidRPr="00B764C4">
              <w:rPr>
                <w:rFonts w:ascii="Consolas" w:eastAsia="Times New Roman" w:hAnsi="Consolas" w:cs="Consolas"/>
                <w:color w:val="000000"/>
                <w:sz w:val="16"/>
                <w:szCs w:val="16"/>
                <w:highlight w:val="white"/>
                <w:lang w:eastAsia="en-AU"/>
              </w:rPr>
              <w:t>context.StaffSet.FirstOrDefault</w:t>
            </w:r>
            <w:proofErr w:type="spellEnd"/>
            <w:r w:rsidRPr="00B764C4">
              <w:rPr>
                <w:rFonts w:ascii="Consolas" w:eastAsia="Times New Roman" w:hAnsi="Consolas" w:cs="Consolas"/>
                <w:color w:val="000000"/>
                <w:sz w:val="16"/>
                <w:szCs w:val="16"/>
                <w:highlight w:val="white"/>
                <w:lang w:eastAsia="en-AU"/>
              </w:rPr>
              <w:t xml:space="preserve">(s =&gt; </w:t>
            </w:r>
            <w:proofErr w:type="spellStart"/>
            <w:r w:rsidRPr="00B764C4">
              <w:rPr>
                <w:rFonts w:ascii="Consolas" w:eastAsia="Times New Roman" w:hAnsi="Consolas" w:cs="Consolas"/>
                <w:color w:val="000000"/>
                <w:sz w:val="16"/>
                <w:szCs w:val="16"/>
                <w:highlight w:val="white"/>
                <w:lang w:eastAsia="en-AU"/>
              </w:rPr>
              <w:t>s.StaffID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dto.SupervisorStaffID</w:t>
            </w:r>
            <w:proofErr w:type="spellEnd"/>
            <w:r w:rsidRPr="00B764C4">
              <w:rPr>
                <w:rFonts w:ascii="Consolas" w:eastAsia="Times New Roman" w:hAnsi="Consolas" w:cs="Consolas"/>
                <w:color w:val="000000"/>
                <w:sz w:val="16"/>
                <w:szCs w:val="16"/>
                <w:highlight w:val="white"/>
                <w:lang w:eastAsia="en-AU"/>
              </w:rPr>
              <w:t>)</w:t>
            </w:r>
          </w:p>
          <w:p w14:paraId="0D15DD0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1ACD2AB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4BED5C4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context.JobSet.Add</w:t>
            </w:r>
            <w:proofErr w:type="spellEnd"/>
            <w:r w:rsidRPr="00B764C4">
              <w:rPr>
                <w:rFonts w:ascii="Consolas" w:eastAsia="Times New Roman" w:hAnsi="Consolas" w:cs="Consolas"/>
                <w:color w:val="000000"/>
                <w:sz w:val="16"/>
                <w:szCs w:val="16"/>
                <w:highlight w:val="white"/>
                <w:lang w:eastAsia="en-AU"/>
              </w:rPr>
              <w:t>(job);</w:t>
            </w:r>
          </w:p>
          <w:p w14:paraId="6BFA759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context.SaveChanges</w:t>
            </w:r>
            <w:proofErr w:type="spellEnd"/>
            <w:r w:rsidRPr="00B764C4">
              <w:rPr>
                <w:rFonts w:ascii="Consolas" w:eastAsia="Times New Roman" w:hAnsi="Consolas" w:cs="Consolas"/>
                <w:color w:val="000000"/>
                <w:sz w:val="16"/>
                <w:szCs w:val="16"/>
                <w:highlight w:val="white"/>
                <w:lang w:eastAsia="en-AU"/>
              </w:rPr>
              <w:t>();</w:t>
            </w:r>
          </w:p>
          <w:p w14:paraId="027E4BF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23442F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69FA564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Update(</w:t>
            </w:r>
            <w:proofErr w:type="spellStart"/>
            <w:r w:rsidRPr="00B764C4">
              <w:rPr>
                <w:rFonts w:ascii="Consolas" w:eastAsia="Times New Roman" w:hAnsi="Consolas" w:cs="Consolas"/>
                <w:color w:val="2B91AF"/>
                <w:sz w:val="16"/>
                <w:szCs w:val="16"/>
                <w:highlight w:val="white"/>
                <w:lang w:eastAsia="en-AU"/>
              </w:rPr>
              <w:t>JobDto</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dto</w:t>
            </w:r>
            <w:proofErr w:type="spellEnd"/>
            <w:r w:rsidRPr="00B764C4">
              <w:rPr>
                <w:rFonts w:ascii="Consolas" w:eastAsia="Times New Roman" w:hAnsi="Consolas" w:cs="Consolas"/>
                <w:color w:val="000000"/>
                <w:sz w:val="16"/>
                <w:szCs w:val="16"/>
                <w:highlight w:val="white"/>
                <w:lang w:eastAsia="en-AU"/>
              </w:rPr>
              <w:t>)</w:t>
            </w:r>
          </w:p>
          <w:p w14:paraId="43CCAA0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1DA385E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context.JobSet.FirstOrDefault</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j.BookID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dto.BookID</w:t>
            </w:r>
            <w:proofErr w:type="spellEnd"/>
            <w:r w:rsidRPr="00B764C4">
              <w:rPr>
                <w:rFonts w:ascii="Consolas" w:eastAsia="Times New Roman" w:hAnsi="Consolas" w:cs="Consolas"/>
                <w:color w:val="000000"/>
                <w:sz w:val="16"/>
                <w:szCs w:val="16"/>
                <w:highlight w:val="white"/>
                <w:lang w:eastAsia="en-AU"/>
              </w:rPr>
              <w:t>);</w:t>
            </w:r>
          </w:p>
          <w:p w14:paraId="255544C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if</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w:t>
            </w:r>
            <w:proofErr w:type="spellEnd"/>
            <w:r w:rsidRPr="00B764C4">
              <w:rPr>
                <w:rFonts w:ascii="Consolas" w:eastAsia="Times New Roman" w:hAnsi="Consolas" w:cs="Consolas"/>
                <w:color w:val="000000"/>
                <w:sz w:val="16"/>
                <w:szCs w:val="16"/>
                <w:highlight w:val="white"/>
                <w:lang w:eastAsia="en-AU"/>
              </w:rPr>
              <w:t xml:space="preserve"> == </w:t>
            </w:r>
            <w:r w:rsidRPr="00B764C4">
              <w:rPr>
                <w:rFonts w:ascii="Consolas" w:eastAsia="Times New Roman" w:hAnsi="Consolas" w:cs="Consolas"/>
                <w:color w:val="0000FF"/>
                <w:sz w:val="16"/>
                <w:szCs w:val="16"/>
                <w:highlight w:val="white"/>
                <w:lang w:eastAsia="en-AU"/>
              </w:rPr>
              <w:t>null</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throw</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new</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EntityNotFoundException</w:t>
            </w:r>
            <w:proofErr w:type="spellEnd"/>
            <w:r w:rsidRPr="00B764C4">
              <w:rPr>
                <w:rFonts w:ascii="Consolas" w:eastAsia="Times New Roman" w:hAnsi="Consolas" w:cs="Consolas"/>
                <w:color w:val="000000"/>
                <w:sz w:val="16"/>
                <w:szCs w:val="16"/>
                <w:highlight w:val="white"/>
                <w:lang w:eastAsia="en-AU"/>
              </w:rPr>
              <w:t>();</w:t>
            </w:r>
          </w:p>
          <w:p w14:paraId="533BD61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3991F83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dto.MergeTo</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existingJob</w:t>
            </w:r>
            <w:proofErr w:type="spellEnd"/>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A31515"/>
                <w:sz w:val="16"/>
                <w:szCs w:val="16"/>
                <w:highlight w:val="white"/>
                <w:lang w:eastAsia="en-AU"/>
              </w:rPr>
              <w:t>"</w:t>
            </w:r>
            <w:proofErr w:type="spellStart"/>
            <w:r w:rsidRPr="00B764C4">
              <w:rPr>
                <w:rFonts w:ascii="Consolas" w:eastAsia="Times New Roman" w:hAnsi="Consolas" w:cs="Consolas"/>
                <w:color w:val="A31515"/>
                <w:sz w:val="16"/>
                <w:szCs w:val="16"/>
                <w:highlight w:val="white"/>
                <w:lang w:eastAsia="en-AU"/>
              </w:rPr>
              <w:t>BookID</w:t>
            </w:r>
            <w:proofErr w:type="spellEnd"/>
            <w:r w:rsidRPr="00B764C4">
              <w:rPr>
                <w:rFonts w:ascii="Consolas" w:eastAsia="Times New Roman" w:hAnsi="Consolas" w:cs="Consolas"/>
                <w:color w:val="A31515"/>
                <w:sz w:val="16"/>
                <w:szCs w:val="16"/>
                <w:highlight w:val="white"/>
                <w:lang w:eastAsia="en-AU"/>
              </w:rPr>
              <w:t>"</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A31515"/>
                <w:sz w:val="16"/>
                <w:szCs w:val="16"/>
                <w:highlight w:val="white"/>
                <w:lang w:eastAsia="en-AU"/>
              </w:rPr>
              <w:t>"</w:t>
            </w:r>
            <w:proofErr w:type="spellStart"/>
            <w:r w:rsidRPr="00B764C4">
              <w:rPr>
                <w:rFonts w:ascii="Consolas" w:eastAsia="Times New Roman" w:hAnsi="Consolas" w:cs="Consolas"/>
                <w:color w:val="A31515"/>
                <w:sz w:val="16"/>
                <w:szCs w:val="16"/>
                <w:highlight w:val="white"/>
                <w:lang w:eastAsia="en-AU"/>
              </w:rPr>
              <w:t>JobStaffList</w:t>
            </w:r>
            <w:proofErr w:type="spellEnd"/>
            <w:r w:rsidRPr="00B764C4">
              <w:rPr>
                <w:rFonts w:ascii="Consolas" w:eastAsia="Times New Roman" w:hAnsi="Consolas" w:cs="Consolas"/>
                <w:color w:val="A31515"/>
                <w:sz w:val="16"/>
                <w:szCs w:val="16"/>
                <w:highlight w:val="white"/>
                <w:lang w:eastAsia="en-AU"/>
              </w:rPr>
              <w:t>"</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A31515"/>
                <w:sz w:val="16"/>
                <w:szCs w:val="16"/>
                <w:highlight w:val="white"/>
                <w:lang w:eastAsia="en-AU"/>
              </w:rPr>
              <w:t>"</w:t>
            </w:r>
            <w:proofErr w:type="spellStart"/>
            <w:r w:rsidRPr="00B764C4">
              <w:rPr>
                <w:rFonts w:ascii="Consolas" w:eastAsia="Times New Roman" w:hAnsi="Consolas" w:cs="Consolas"/>
                <w:color w:val="A31515"/>
                <w:sz w:val="16"/>
                <w:szCs w:val="16"/>
                <w:highlight w:val="white"/>
                <w:lang w:eastAsia="en-AU"/>
              </w:rPr>
              <w:t>CostCentre</w:t>
            </w:r>
            <w:proofErr w:type="spellEnd"/>
            <w:r w:rsidRPr="00B764C4">
              <w:rPr>
                <w:rFonts w:ascii="Consolas" w:eastAsia="Times New Roman" w:hAnsi="Consolas" w:cs="Consolas"/>
                <w:color w:val="A31515"/>
                <w:sz w:val="16"/>
                <w:szCs w:val="16"/>
                <w:highlight w:val="white"/>
                <w:lang w:eastAsia="en-AU"/>
              </w:rPr>
              <w:t>"</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A31515"/>
                <w:sz w:val="16"/>
                <w:szCs w:val="16"/>
                <w:highlight w:val="white"/>
                <w:lang w:eastAsia="en-AU"/>
              </w:rPr>
              <w:t>"Supervisor"</w:t>
            </w:r>
            <w:r w:rsidRPr="00B764C4">
              <w:rPr>
                <w:rFonts w:ascii="Consolas" w:eastAsia="Times New Roman" w:hAnsi="Consolas" w:cs="Consolas"/>
                <w:color w:val="000000"/>
                <w:sz w:val="16"/>
                <w:szCs w:val="16"/>
                <w:highlight w:val="white"/>
                <w:lang w:eastAsia="en-AU"/>
              </w:rPr>
              <w:t>);</w:t>
            </w:r>
          </w:p>
          <w:p w14:paraId="2FED36F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3A6296C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existingJob.CostCentre</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context.CostCentreSet.FirstOrDefault</w:t>
            </w:r>
            <w:proofErr w:type="spellEnd"/>
            <w:r w:rsidRPr="00B764C4">
              <w:rPr>
                <w:rFonts w:ascii="Consolas" w:eastAsia="Times New Roman" w:hAnsi="Consolas" w:cs="Consolas"/>
                <w:color w:val="000000"/>
                <w:sz w:val="16"/>
                <w:szCs w:val="16"/>
                <w:highlight w:val="white"/>
                <w:lang w:eastAsia="en-AU"/>
              </w:rPr>
              <w:t xml:space="preserve">(cc =&gt; </w:t>
            </w:r>
            <w:proofErr w:type="spellStart"/>
            <w:r w:rsidRPr="00B764C4">
              <w:rPr>
                <w:rFonts w:ascii="Consolas" w:eastAsia="Times New Roman" w:hAnsi="Consolas" w:cs="Consolas"/>
                <w:color w:val="000000"/>
                <w:sz w:val="16"/>
                <w:szCs w:val="16"/>
                <w:highlight w:val="white"/>
                <w:lang w:eastAsia="en-AU"/>
              </w:rPr>
              <w:t>cc.CostCentreCode</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dto.JobCostCentre</w:t>
            </w:r>
            <w:proofErr w:type="spellEnd"/>
            <w:r w:rsidRPr="00B764C4">
              <w:rPr>
                <w:rFonts w:ascii="Consolas" w:eastAsia="Times New Roman" w:hAnsi="Consolas" w:cs="Consolas"/>
                <w:color w:val="000000"/>
                <w:sz w:val="16"/>
                <w:szCs w:val="16"/>
                <w:highlight w:val="white"/>
                <w:lang w:eastAsia="en-AU"/>
              </w:rPr>
              <w:t>);</w:t>
            </w:r>
          </w:p>
          <w:p w14:paraId="733ED2C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existingJob.Supervisor</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context.StaffSet.FirstOrDefault</w:t>
            </w:r>
            <w:proofErr w:type="spellEnd"/>
            <w:r w:rsidRPr="00B764C4">
              <w:rPr>
                <w:rFonts w:ascii="Consolas" w:eastAsia="Times New Roman" w:hAnsi="Consolas" w:cs="Consolas"/>
                <w:color w:val="000000"/>
                <w:sz w:val="16"/>
                <w:szCs w:val="16"/>
                <w:highlight w:val="white"/>
                <w:lang w:eastAsia="en-AU"/>
              </w:rPr>
              <w:t xml:space="preserve">(s =&gt; </w:t>
            </w:r>
            <w:proofErr w:type="spellStart"/>
            <w:r w:rsidRPr="00B764C4">
              <w:rPr>
                <w:rFonts w:ascii="Consolas" w:eastAsia="Times New Roman" w:hAnsi="Consolas" w:cs="Consolas"/>
                <w:color w:val="000000"/>
                <w:sz w:val="16"/>
                <w:szCs w:val="16"/>
                <w:highlight w:val="white"/>
                <w:lang w:eastAsia="en-AU"/>
              </w:rPr>
              <w:t>s.StaffID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dto.SupervisorStaffID</w:t>
            </w:r>
            <w:proofErr w:type="spellEnd"/>
            <w:r w:rsidRPr="00B764C4">
              <w:rPr>
                <w:rFonts w:ascii="Consolas" w:eastAsia="Times New Roman" w:hAnsi="Consolas" w:cs="Consolas"/>
                <w:color w:val="000000"/>
                <w:sz w:val="16"/>
                <w:szCs w:val="16"/>
                <w:highlight w:val="white"/>
                <w:lang w:eastAsia="en-AU"/>
              </w:rPr>
              <w:t>);</w:t>
            </w:r>
          </w:p>
          <w:p w14:paraId="4C2882D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492F6F0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context.SaveChanges</w:t>
            </w:r>
            <w:proofErr w:type="spellEnd"/>
            <w:r w:rsidRPr="00B764C4">
              <w:rPr>
                <w:rFonts w:ascii="Consolas" w:eastAsia="Times New Roman" w:hAnsi="Consolas" w:cs="Consolas"/>
                <w:color w:val="000000"/>
                <w:sz w:val="16"/>
                <w:szCs w:val="16"/>
                <w:highlight w:val="white"/>
                <w:lang w:eastAsia="en-AU"/>
              </w:rPr>
              <w:t>();</w:t>
            </w:r>
          </w:p>
          <w:p w14:paraId="3BC451D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7584723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751E319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Delete(</w:t>
            </w:r>
            <w:r w:rsidRPr="00B764C4">
              <w:rPr>
                <w:rFonts w:ascii="Consolas" w:eastAsia="Times New Roman" w:hAnsi="Consolas" w:cs="Consolas"/>
                <w:color w:val="2B91AF"/>
                <w:sz w:val="16"/>
                <w:szCs w:val="16"/>
                <w:highlight w:val="white"/>
                <w:lang w:eastAsia="en-AU"/>
              </w:rPr>
              <w:t>Job</w:t>
            </w:r>
            <w:r w:rsidRPr="00B764C4">
              <w:rPr>
                <w:rFonts w:ascii="Consolas" w:eastAsia="Times New Roman" w:hAnsi="Consolas" w:cs="Consolas"/>
                <w:color w:val="000000"/>
                <w:sz w:val="16"/>
                <w:szCs w:val="16"/>
                <w:highlight w:val="white"/>
                <w:lang w:eastAsia="en-AU"/>
              </w:rPr>
              <w:t xml:space="preserve"> job)</w:t>
            </w:r>
          </w:p>
          <w:p w14:paraId="2260917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6DB983E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context.JobSet.RemoveRange</w:t>
            </w:r>
            <w:proofErr w:type="spellEnd"/>
            <w:r w:rsidRPr="00B764C4">
              <w:rPr>
                <w:rFonts w:ascii="Consolas" w:eastAsia="Times New Roman" w:hAnsi="Consolas" w:cs="Consolas"/>
                <w:color w:val="000000"/>
                <w:sz w:val="16"/>
                <w:szCs w:val="16"/>
                <w:highlight w:val="white"/>
                <w:lang w:eastAsia="en-AU"/>
              </w:rPr>
              <w:t>(_</w:t>
            </w:r>
            <w:proofErr w:type="spellStart"/>
            <w:r w:rsidRPr="00B764C4">
              <w:rPr>
                <w:rFonts w:ascii="Consolas" w:eastAsia="Times New Roman" w:hAnsi="Consolas" w:cs="Consolas"/>
                <w:color w:val="000000"/>
                <w:sz w:val="16"/>
                <w:szCs w:val="16"/>
                <w:highlight w:val="white"/>
                <w:lang w:eastAsia="en-AU"/>
              </w:rPr>
              <w:t>context.JobSet.Where</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j.BookID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job.BookID</w:t>
            </w:r>
            <w:proofErr w:type="spellEnd"/>
            <w:r w:rsidRPr="00B764C4">
              <w:rPr>
                <w:rFonts w:ascii="Consolas" w:eastAsia="Times New Roman" w:hAnsi="Consolas" w:cs="Consolas"/>
                <w:color w:val="000000"/>
                <w:sz w:val="16"/>
                <w:szCs w:val="16"/>
                <w:highlight w:val="white"/>
                <w:lang w:eastAsia="en-AU"/>
              </w:rPr>
              <w:t>));</w:t>
            </w:r>
          </w:p>
          <w:p w14:paraId="01072B6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0B192EF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602C839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26C026F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SetEmailSent</w:t>
            </w:r>
            <w:proofErr w:type="spellEnd"/>
            <w:r w:rsidRPr="00B764C4">
              <w:rPr>
                <w:rFonts w:ascii="Consolas" w:eastAsia="Times New Roman" w:hAnsi="Consolas" w:cs="Consolas"/>
                <w:color w:val="000000"/>
                <w:sz w:val="16"/>
                <w:szCs w:val="16"/>
                <w:highlight w:val="white"/>
                <w:lang w:eastAsia="en-AU"/>
              </w:rPr>
              <w:t>(</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&gt; list)</w:t>
            </w:r>
          </w:p>
          <w:p w14:paraId="34A4507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1EB0951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jobList</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context.JobSet.Where</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list.Contains</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j.BookID</w:t>
            </w:r>
            <w:proofErr w:type="spellEnd"/>
            <w:r w:rsidRPr="00B764C4">
              <w:rPr>
                <w:rFonts w:ascii="Consolas" w:eastAsia="Times New Roman" w:hAnsi="Consolas" w:cs="Consolas"/>
                <w:color w:val="000000"/>
                <w:sz w:val="16"/>
                <w:szCs w:val="16"/>
                <w:highlight w:val="white"/>
                <w:lang w:eastAsia="en-AU"/>
              </w:rPr>
              <w:t>));</w:t>
            </w:r>
          </w:p>
          <w:p w14:paraId="775375D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foreach</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j </w:t>
            </w:r>
            <w:r w:rsidRPr="00B764C4">
              <w:rPr>
                <w:rFonts w:ascii="Consolas" w:eastAsia="Times New Roman" w:hAnsi="Consolas" w:cs="Consolas"/>
                <w:color w:val="0000FF"/>
                <w:sz w:val="16"/>
                <w:szCs w:val="16"/>
                <w:highlight w:val="white"/>
                <w:lang w:eastAsia="en-AU"/>
              </w:rPr>
              <w:t>in</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jobList</w:t>
            </w:r>
            <w:proofErr w:type="spellEnd"/>
            <w:r w:rsidRPr="00B764C4">
              <w:rPr>
                <w:rFonts w:ascii="Consolas" w:eastAsia="Times New Roman" w:hAnsi="Consolas" w:cs="Consolas"/>
                <w:color w:val="000000"/>
                <w:sz w:val="16"/>
                <w:szCs w:val="16"/>
                <w:highlight w:val="white"/>
                <w:lang w:eastAsia="en-AU"/>
              </w:rPr>
              <w:t>)</w:t>
            </w:r>
          </w:p>
          <w:p w14:paraId="57DD33B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5C16CA2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j.EmailSent</w:t>
            </w:r>
            <w:proofErr w:type="spellEnd"/>
            <w:r w:rsidRPr="00B764C4">
              <w:rPr>
                <w:rFonts w:ascii="Consolas" w:eastAsia="Times New Roman" w:hAnsi="Consolas" w:cs="Consolas"/>
                <w:color w:val="000000"/>
                <w:sz w:val="16"/>
                <w:szCs w:val="16"/>
                <w:highlight w:val="white"/>
                <w:lang w:eastAsia="en-AU"/>
              </w:rPr>
              <w:t xml:space="preserve"> = </w:t>
            </w:r>
            <w:r w:rsidRPr="00B764C4">
              <w:rPr>
                <w:rFonts w:ascii="Consolas" w:eastAsia="Times New Roman" w:hAnsi="Consolas" w:cs="Consolas"/>
                <w:color w:val="0000FF"/>
                <w:sz w:val="16"/>
                <w:szCs w:val="16"/>
                <w:highlight w:val="white"/>
                <w:lang w:eastAsia="en-AU"/>
              </w:rPr>
              <w:t>true</w:t>
            </w:r>
            <w:r w:rsidRPr="00B764C4">
              <w:rPr>
                <w:rFonts w:ascii="Consolas" w:eastAsia="Times New Roman" w:hAnsi="Consolas" w:cs="Consolas"/>
                <w:color w:val="000000"/>
                <w:sz w:val="16"/>
                <w:szCs w:val="16"/>
                <w:highlight w:val="white"/>
                <w:lang w:eastAsia="en-AU"/>
              </w:rPr>
              <w:t>;</w:t>
            </w:r>
          </w:p>
          <w:p w14:paraId="7155201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69BDE75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context.SaveChanges</w:t>
            </w:r>
            <w:proofErr w:type="spellEnd"/>
            <w:r w:rsidRPr="00B764C4">
              <w:rPr>
                <w:rFonts w:ascii="Consolas" w:eastAsia="Times New Roman" w:hAnsi="Consolas" w:cs="Consolas"/>
                <w:color w:val="000000"/>
                <w:sz w:val="16"/>
                <w:szCs w:val="16"/>
                <w:highlight w:val="white"/>
                <w:lang w:eastAsia="en-AU"/>
              </w:rPr>
              <w:t>();</w:t>
            </w:r>
          </w:p>
          <w:p w14:paraId="35615A6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72D64B8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221B7A2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13298EA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public</w:t>
            </w: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void</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CreateJobStaffPreference</w:t>
            </w:r>
            <w:proofErr w:type="spellEnd"/>
            <w:r w:rsidRPr="00B764C4">
              <w:rPr>
                <w:rFonts w:ascii="Consolas" w:eastAsia="Times New Roman" w:hAnsi="Consolas" w:cs="Consolas"/>
                <w:color w:val="000000"/>
                <w:sz w:val="16"/>
                <w:szCs w:val="16"/>
                <w:highlight w:val="white"/>
                <w:lang w:eastAsia="en-AU"/>
              </w:rPr>
              <w:t>(</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jobList</w:t>
            </w:r>
            <w:proofErr w:type="spellEnd"/>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2B91AF"/>
                <w:sz w:val="16"/>
                <w:szCs w:val="16"/>
                <w:highlight w:val="white"/>
                <w:lang w:eastAsia="en-AU"/>
              </w:rPr>
              <w:t>List</w:t>
            </w:r>
            <w:r w:rsidRPr="00B764C4">
              <w:rPr>
                <w:rFonts w:ascii="Consolas" w:eastAsia="Times New Roman" w:hAnsi="Consolas" w:cs="Consolas"/>
                <w:color w:val="000000"/>
                <w:sz w:val="16"/>
                <w:szCs w:val="16"/>
                <w:highlight w:val="white"/>
                <w:lang w:eastAsia="en-AU"/>
              </w:rPr>
              <w:t>&lt;</w:t>
            </w:r>
            <w:proofErr w:type="spellStart"/>
            <w:r w:rsidRPr="00B764C4">
              <w:rPr>
                <w:rFonts w:ascii="Consolas" w:eastAsia="Times New Roman" w:hAnsi="Consolas" w:cs="Consolas"/>
                <w:color w:val="0000FF"/>
                <w:sz w:val="16"/>
                <w:szCs w:val="16"/>
                <w:highlight w:val="white"/>
                <w:lang w:eastAsia="en-AU"/>
              </w:rPr>
              <w:t>int</w:t>
            </w:r>
            <w:proofErr w:type="spellEnd"/>
            <w:r w:rsidRPr="00B764C4">
              <w:rPr>
                <w:rFonts w:ascii="Consolas" w:eastAsia="Times New Roman" w:hAnsi="Consolas" w:cs="Consolas"/>
                <w:color w:val="000000"/>
                <w:sz w:val="16"/>
                <w:szCs w:val="16"/>
                <w:highlight w:val="white"/>
                <w:lang w:eastAsia="en-AU"/>
              </w:rPr>
              <w:t xml:space="preserve">&gt; </w:t>
            </w:r>
            <w:proofErr w:type="spellStart"/>
            <w:r w:rsidRPr="00B764C4">
              <w:rPr>
                <w:rFonts w:ascii="Consolas" w:eastAsia="Times New Roman" w:hAnsi="Consolas" w:cs="Consolas"/>
                <w:color w:val="000000"/>
                <w:sz w:val="16"/>
                <w:szCs w:val="16"/>
                <w:highlight w:val="white"/>
                <w:lang w:eastAsia="en-AU"/>
              </w:rPr>
              <w:t>staffList</w:t>
            </w:r>
            <w:proofErr w:type="spellEnd"/>
            <w:r w:rsidRPr="00B764C4">
              <w:rPr>
                <w:rFonts w:ascii="Consolas" w:eastAsia="Times New Roman" w:hAnsi="Consolas" w:cs="Consolas"/>
                <w:color w:val="000000"/>
                <w:sz w:val="16"/>
                <w:szCs w:val="16"/>
                <w:highlight w:val="white"/>
                <w:lang w:eastAsia="en-AU"/>
              </w:rPr>
              <w:t>)</w:t>
            </w:r>
          </w:p>
          <w:p w14:paraId="3C531CE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5B896BA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jobData</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context.JobSet.Where</w:t>
            </w:r>
            <w:proofErr w:type="spellEnd"/>
            <w:r w:rsidRPr="00B764C4">
              <w:rPr>
                <w:rFonts w:ascii="Consolas" w:eastAsia="Times New Roman" w:hAnsi="Consolas" w:cs="Consolas"/>
                <w:color w:val="000000"/>
                <w:sz w:val="16"/>
                <w:szCs w:val="16"/>
                <w:highlight w:val="white"/>
                <w:lang w:eastAsia="en-AU"/>
              </w:rPr>
              <w:t xml:space="preserve">(j =&gt; </w:t>
            </w:r>
            <w:proofErr w:type="spellStart"/>
            <w:r w:rsidRPr="00B764C4">
              <w:rPr>
                <w:rFonts w:ascii="Consolas" w:eastAsia="Times New Roman" w:hAnsi="Consolas" w:cs="Consolas"/>
                <w:color w:val="000000"/>
                <w:sz w:val="16"/>
                <w:szCs w:val="16"/>
                <w:highlight w:val="white"/>
                <w:lang w:eastAsia="en-AU"/>
              </w:rPr>
              <w:t>jobList.Contains</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j.BookID</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ToList</w:t>
            </w:r>
            <w:proofErr w:type="spellEnd"/>
            <w:r w:rsidRPr="00B764C4">
              <w:rPr>
                <w:rFonts w:ascii="Consolas" w:eastAsia="Times New Roman" w:hAnsi="Consolas" w:cs="Consolas"/>
                <w:color w:val="000000"/>
                <w:sz w:val="16"/>
                <w:szCs w:val="16"/>
                <w:highlight w:val="white"/>
                <w:lang w:eastAsia="en-AU"/>
              </w:rPr>
              <w:t>();</w:t>
            </w:r>
          </w:p>
          <w:p w14:paraId="41F4421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staffData</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context.StaffSet.Where</w:t>
            </w:r>
            <w:proofErr w:type="spellEnd"/>
            <w:r w:rsidRPr="00B764C4">
              <w:rPr>
                <w:rFonts w:ascii="Consolas" w:eastAsia="Times New Roman" w:hAnsi="Consolas" w:cs="Consolas"/>
                <w:color w:val="000000"/>
                <w:sz w:val="16"/>
                <w:szCs w:val="16"/>
                <w:highlight w:val="white"/>
                <w:lang w:eastAsia="en-AU"/>
              </w:rPr>
              <w:t xml:space="preserve">(s =&gt; </w:t>
            </w:r>
            <w:proofErr w:type="spellStart"/>
            <w:r w:rsidRPr="00B764C4">
              <w:rPr>
                <w:rFonts w:ascii="Consolas" w:eastAsia="Times New Roman" w:hAnsi="Consolas" w:cs="Consolas"/>
                <w:color w:val="000000"/>
                <w:sz w:val="16"/>
                <w:szCs w:val="16"/>
                <w:highlight w:val="white"/>
                <w:lang w:eastAsia="en-AU"/>
              </w:rPr>
              <w:t>staffList.Contains</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s.StaffID</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ToList</w:t>
            </w:r>
            <w:proofErr w:type="spellEnd"/>
            <w:r w:rsidRPr="00B764C4">
              <w:rPr>
                <w:rFonts w:ascii="Consolas" w:eastAsia="Times New Roman" w:hAnsi="Consolas" w:cs="Consolas"/>
                <w:color w:val="000000"/>
                <w:sz w:val="16"/>
                <w:szCs w:val="16"/>
                <w:highlight w:val="white"/>
                <w:lang w:eastAsia="en-AU"/>
              </w:rPr>
              <w:t>();</w:t>
            </w:r>
          </w:p>
          <w:p w14:paraId="5298EE7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existingJobAvailability</w:t>
            </w:r>
            <w:proofErr w:type="spellEnd"/>
            <w:r w:rsidRPr="00B764C4">
              <w:rPr>
                <w:rFonts w:ascii="Consolas" w:eastAsia="Times New Roman" w:hAnsi="Consolas" w:cs="Consolas"/>
                <w:color w:val="000000"/>
                <w:sz w:val="16"/>
                <w:szCs w:val="16"/>
                <w:highlight w:val="white"/>
                <w:lang w:eastAsia="en-AU"/>
              </w:rPr>
              <w:t xml:space="preserve"> = _</w:t>
            </w:r>
            <w:proofErr w:type="spellStart"/>
            <w:r w:rsidRPr="00B764C4">
              <w:rPr>
                <w:rFonts w:ascii="Consolas" w:eastAsia="Times New Roman" w:hAnsi="Consolas" w:cs="Consolas"/>
                <w:color w:val="000000"/>
                <w:sz w:val="16"/>
                <w:szCs w:val="16"/>
                <w:highlight w:val="white"/>
                <w:lang w:eastAsia="en-AU"/>
              </w:rPr>
              <w:t>context.JobStaffAvailabilitySet.Where</w:t>
            </w:r>
            <w:proofErr w:type="spellEnd"/>
            <w:r w:rsidRPr="00B764C4">
              <w:rPr>
                <w:rFonts w:ascii="Consolas" w:eastAsia="Times New Roman" w:hAnsi="Consolas" w:cs="Consolas"/>
                <w:color w:val="000000"/>
                <w:sz w:val="16"/>
                <w:szCs w:val="16"/>
                <w:highlight w:val="white"/>
                <w:lang w:eastAsia="en-AU"/>
              </w:rPr>
              <w:t xml:space="preserve">(a =&gt; </w:t>
            </w:r>
            <w:proofErr w:type="spellStart"/>
            <w:r w:rsidRPr="00B764C4">
              <w:rPr>
                <w:rFonts w:ascii="Consolas" w:eastAsia="Times New Roman" w:hAnsi="Consolas" w:cs="Consolas"/>
                <w:color w:val="000000"/>
                <w:sz w:val="16"/>
                <w:szCs w:val="16"/>
                <w:highlight w:val="white"/>
                <w:lang w:eastAsia="en-AU"/>
              </w:rPr>
              <w:t>jobList.Contains</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a.BookID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staffList.Contains</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a.StaffID</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ToList</w:t>
            </w:r>
            <w:proofErr w:type="spellEnd"/>
            <w:r w:rsidRPr="00B764C4">
              <w:rPr>
                <w:rFonts w:ascii="Consolas" w:eastAsia="Times New Roman" w:hAnsi="Consolas" w:cs="Consolas"/>
                <w:color w:val="000000"/>
                <w:sz w:val="16"/>
                <w:szCs w:val="16"/>
                <w:highlight w:val="white"/>
                <w:lang w:eastAsia="en-AU"/>
              </w:rPr>
              <w:t>();</w:t>
            </w:r>
          </w:p>
          <w:p w14:paraId="5001DB5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72499A8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foreach</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staff </w:t>
            </w:r>
            <w:r w:rsidRPr="00B764C4">
              <w:rPr>
                <w:rFonts w:ascii="Consolas" w:eastAsia="Times New Roman" w:hAnsi="Consolas" w:cs="Consolas"/>
                <w:color w:val="0000FF"/>
                <w:sz w:val="16"/>
                <w:szCs w:val="16"/>
                <w:highlight w:val="white"/>
                <w:lang w:eastAsia="en-AU"/>
              </w:rPr>
              <w:t>in</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staffData</w:t>
            </w:r>
            <w:proofErr w:type="spellEnd"/>
            <w:r w:rsidRPr="00B764C4">
              <w:rPr>
                <w:rFonts w:ascii="Consolas" w:eastAsia="Times New Roman" w:hAnsi="Consolas" w:cs="Consolas"/>
                <w:color w:val="000000"/>
                <w:sz w:val="16"/>
                <w:szCs w:val="16"/>
                <w:highlight w:val="white"/>
                <w:lang w:eastAsia="en-AU"/>
              </w:rPr>
              <w:t>)</w:t>
            </w:r>
          </w:p>
          <w:p w14:paraId="0CBB51F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foreach</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job </w:t>
            </w:r>
            <w:r w:rsidRPr="00B764C4">
              <w:rPr>
                <w:rFonts w:ascii="Consolas" w:eastAsia="Times New Roman" w:hAnsi="Consolas" w:cs="Consolas"/>
                <w:color w:val="0000FF"/>
                <w:sz w:val="16"/>
                <w:szCs w:val="16"/>
                <w:highlight w:val="white"/>
                <w:lang w:eastAsia="en-AU"/>
              </w:rPr>
              <w:t>in</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jobData</w:t>
            </w:r>
            <w:proofErr w:type="spellEnd"/>
            <w:r w:rsidRPr="00B764C4">
              <w:rPr>
                <w:rFonts w:ascii="Consolas" w:eastAsia="Times New Roman" w:hAnsi="Consolas" w:cs="Consolas"/>
                <w:color w:val="000000"/>
                <w:sz w:val="16"/>
                <w:szCs w:val="16"/>
                <w:highlight w:val="white"/>
                <w:lang w:eastAsia="en-AU"/>
              </w:rPr>
              <w:t>)</w:t>
            </w:r>
          </w:p>
          <w:p w14:paraId="0945427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11268E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8000"/>
                <w:sz w:val="16"/>
                <w:szCs w:val="16"/>
                <w:highlight w:val="white"/>
                <w:lang w:eastAsia="en-AU"/>
              </w:rPr>
              <w:t>// skip existing</w:t>
            </w:r>
          </w:p>
          <w:p w14:paraId="7A4F31D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if</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existingJobAvailability.Any</w:t>
            </w:r>
            <w:proofErr w:type="spellEnd"/>
            <w:r w:rsidRPr="00B764C4">
              <w:rPr>
                <w:rFonts w:ascii="Consolas" w:eastAsia="Times New Roman" w:hAnsi="Consolas" w:cs="Consolas"/>
                <w:color w:val="000000"/>
                <w:sz w:val="16"/>
                <w:szCs w:val="16"/>
                <w:highlight w:val="white"/>
                <w:lang w:eastAsia="en-AU"/>
              </w:rPr>
              <w:t xml:space="preserve">(a =&gt; </w:t>
            </w:r>
            <w:proofErr w:type="spellStart"/>
            <w:r w:rsidRPr="00B764C4">
              <w:rPr>
                <w:rFonts w:ascii="Consolas" w:eastAsia="Times New Roman" w:hAnsi="Consolas" w:cs="Consolas"/>
                <w:color w:val="000000"/>
                <w:sz w:val="16"/>
                <w:szCs w:val="16"/>
                <w:highlight w:val="white"/>
                <w:lang w:eastAsia="en-AU"/>
              </w:rPr>
              <w:t>a.StaffID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staff.StaffID</w:t>
            </w:r>
            <w:proofErr w:type="spellEnd"/>
            <w:r w:rsidRPr="00B764C4">
              <w:rPr>
                <w:rFonts w:ascii="Consolas" w:eastAsia="Times New Roman" w:hAnsi="Consolas" w:cs="Consolas"/>
                <w:color w:val="000000"/>
                <w:sz w:val="16"/>
                <w:szCs w:val="16"/>
                <w:highlight w:val="white"/>
                <w:lang w:eastAsia="en-AU"/>
              </w:rPr>
              <w:t xml:space="preserve"> &amp;&amp; </w:t>
            </w:r>
            <w:proofErr w:type="spellStart"/>
            <w:r w:rsidRPr="00B764C4">
              <w:rPr>
                <w:rFonts w:ascii="Consolas" w:eastAsia="Times New Roman" w:hAnsi="Consolas" w:cs="Consolas"/>
                <w:color w:val="000000"/>
                <w:sz w:val="16"/>
                <w:szCs w:val="16"/>
                <w:highlight w:val="white"/>
                <w:lang w:eastAsia="en-AU"/>
              </w:rPr>
              <w:t>a.BookID</w:t>
            </w:r>
            <w:proofErr w:type="spellEnd"/>
            <w:r w:rsidRPr="00B764C4">
              <w:rPr>
                <w:rFonts w:ascii="Consolas" w:eastAsia="Times New Roman" w:hAnsi="Consolas" w:cs="Consolas"/>
                <w:color w:val="000000"/>
                <w:sz w:val="16"/>
                <w:szCs w:val="16"/>
                <w:highlight w:val="white"/>
                <w:lang w:eastAsia="en-AU"/>
              </w:rPr>
              <w:t xml:space="preserve"> == </w:t>
            </w:r>
            <w:proofErr w:type="spellStart"/>
            <w:r w:rsidRPr="00B764C4">
              <w:rPr>
                <w:rFonts w:ascii="Consolas" w:eastAsia="Times New Roman" w:hAnsi="Consolas" w:cs="Consolas"/>
                <w:color w:val="000000"/>
                <w:sz w:val="16"/>
                <w:szCs w:val="16"/>
                <w:highlight w:val="white"/>
                <w:lang w:eastAsia="en-AU"/>
              </w:rPr>
              <w:t>job.BookID</w:t>
            </w:r>
            <w:proofErr w:type="spellEnd"/>
            <w:r w:rsidRPr="00B764C4">
              <w:rPr>
                <w:rFonts w:ascii="Consolas" w:eastAsia="Times New Roman" w:hAnsi="Consolas" w:cs="Consolas"/>
                <w:color w:val="000000"/>
                <w:sz w:val="16"/>
                <w:szCs w:val="16"/>
                <w:highlight w:val="white"/>
                <w:lang w:eastAsia="en-AU"/>
              </w:rPr>
              <w:t xml:space="preserve">)) </w:t>
            </w:r>
            <w:r w:rsidRPr="00B764C4">
              <w:rPr>
                <w:rFonts w:ascii="Consolas" w:eastAsia="Times New Roman" w:hAnsi="Consolas" w:cs="Consolas"/>
                <w:color w:val="0000FF"/>
                <w:sz w:val="16"/>
                <w:szCs w:val="16"/>
                <w:highlight w:val="white"/>
                <w:lang w:eastAsia="en-AU"/>
              </w:rPr>
              <w:t>continue</w:t>
            </w:r>
            <w:r w:rsidRPr="00B764C4">
              <w:rPr>
                <w:rFonts w:ascii="Consolas" w:eastAsia="Times New Roman" w:hAnsi="Consolas" w:cs="Consolas"/>
                <w:color w:val="000000"/>
                <w:sz w:val="16"/>
                <w:szCs w:val="16"/>
                <w:highlight w:val="white"/>
                <w:lang w:eastAsia="en-AU"/>
              </w:rPr>
              <w:t>;</w:t>
            </w:r>
          </w:p>
          <w:p w14:paraId="4B371F3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1CB4E68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FF"/>
                <w:sz w:val="16"/>
                <w:szCs w:val="16"/>
                <w:highlight w:val="white"/>
                <w:lang w:eastAsia="en-AU"/>
              </w:rPr>
              <w:t>var</w:t>
            </w:r>
            <w:proofErr w:type="spellEnd"/>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jobStaff</w:t>
            </w:r>
            <w:proofErr w:type="spellEnd"/>
            <w:r w:rsidRPr="00B764C4">
              <w:rPr>
                <w:rFonts w:ascii="Consolas" w:eastAsia="Times New Roman" w:hAnsi="Consolas" w:cs="Consolas"/>
                <w:color w:val="000000"/>
                <w:sz w:val="16"/>
                <w:szCs w:val="16"/>
                <w:highlight w:val="white"/>
                <w:lang w:eastAsia="en-AU"/>
              </w:rPr>
              <w:t xml:space="preserve"> = </w:t>
            </w:r>
            <w:r w:rsidRPr="00B764C4">
              <w:rPr>
                <w:rFonts w:ascii="Consolas" w:eastAsia="Times New Roman" w:hAnsi="Consolas" w:cs="Consolas"/>
                <w:color w:val="0000FF"/>
                <w:sz w:val="16"/>
                <w:szCs w:val="16"/>
                <w:highlight w:val="white"/>
                <w:lang w:eastAsia="en-AU"/>
              </w:rPr>
              <w:t>new</w:t>
            </w: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2B91AF"/>
                <w:sz w:val="16"/>
                <w:szCs w:val="16"/>
                <w:highlight w:val="white"/>
                <w:lang w:eastAsia="en-AU"/>
              </w:rPr>
              <w:t>JobStaffAvailability</w:t>
            </w:r>
            <w:proofErr w:type="spellEnd"/>
            <w:r w:rsidRPr="00B764C4">
              <w:rPr>
                <w:rFonts w:ascii="Consolas" w:eastAsia="Times New Roman" w:hAnsi="Consolas" w:cs="Consolas"/>
                <w:color w:val="000000"/>
                <w:sz w:val="16"/>
                <w:szCs w:val="16"/>
                <w:highlight w:val="white"/>
                <w:lang w:eastAsia="en-AU"/>
              </w:rPr>
              <w:t>()</w:t>
            </w:r>
          </w:p>
          <w:p w14:paraId="62FCC4A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1611EF7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Job = job,</w:t>
            </w:r>
          </w:p>
          <w:p w14:paraId="491BD70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Staff= staff,</w:t>
            </w:r>
          </w:p>
          <w:p w14:paraId="4C14457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roofErr w:type="spellStart"/>
            <w:r w:rsidRPr="00B764C4">
              <w:rPr>
                <w:rFonts w:ascii="Consolas" w:eastAsia="Times New Roman" w:hAnsi="Consolas" w:cs="Consolas"/>
                <w:color w:val="000000"/>
                <w:sz w:val="16"/>
                <w:szCs w:val="16"/>
                <w:highlight w:val="white"/>
                <w:lang w:eastAsia="en-AU"/>
              </w:rPr>
              <w:t>IsAvailable</w:t>
            </w:r>
            <w:proofErr w:type="spellEnd"/>
            <w:r w:rsidRPr="00B764C4">
              <w:rPr>
                <w:rFonts w:ascii="Consolas" w:eastAsia="Times New Roman" w:hAnsi="Consolas" w:cs="Consolas"/>
                <w:color w:val="000000"/>
                <w:sz w:val="16"/>
                <w:szCs w:val="16"/>
                <w:highlight w:val="white"/>
                <w:lang w:eastAsia="en-AU"/>
              </w:rPr>
              <w:t xml:space="preserve"> = </w:t>
            </w:r>
            <w:r w:rsidRPr="00B764C4">
              <w:rPr>
                <w:rFonts w:ascii="Consolas" w:eastAsia="Times New Roman" w:hAnsi="Consolas" w:cs="Consolas"/>
                <w:color w:val="0000FF"/>
                <w:sz w:val="16"/>
                <w:szCs w:val="16"/>
                <w:highlight w:val="white"/>
                <w:lang w:eastAsia="en-AU"/>
              </w:rPr>
              <w:t>null</w:t>
            </w:r>
          </w:p>
          <w:p w14:paraId="40B9A29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2CA0970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context.JobStaffAvailabilitySet.Add</w:t>
            </w:r>
            <w:proofErr w:type="spellEnd"/>
            <w:r w:rsidRPr="00B764C4">
              <w:rPr>
                <w:rFonts w:ascii="Consolas" w:eastAsia="Times New Roman" w:hAnsi="Consolas" w:cs="Consolas"/>
                <w:color w:val="000000"/>
                <w:sz w:val="16"/>
                <w:szCs w:val="16"/>
                <w:highlight w:val="white"/>
                <w:lang w:eastAsia="en-AU"/>
              </w:rPr>
              <w:t>(</w:t>
            </w:r>
            <w:proofErr w:type="spellStart"/>
            <w:r w:rsidRPr="00B764C4">
              <w:rPr>
                <w:rFonts w:ascii="Consolas" w:eastAsia="Times New Roman" w:hAnsi="Consolas" w:cs="Consolas"/>
                <w:color w:val="000000"/>
                <w:sz w:val="16"/>
                <w:szCs w:val="16"/>
                <w:highlight w:val="white"/>
                <w:lang w:eastAsia="en-AU"/>
              </w:rPr>
              <w:t>jobStaff</w:t>
            </w:r>
            <w:proofErr w:type="spellEnd"/>
            <w:r w:rsidRPr="00B764C4">
              <w:rPr>
                <w:rFonts w:ascii="Consolas" w:eastAsia="Times New Roman" w:hAnsi="Consolas" w:cs="Consolas"/>
                <w:color w:val="000000"/>
                <w:sz w:val="16"/>
                <w:szCs w:val="16"/>
                <w:highlight w:val="white"/>
                <w:lang w:eastAsia="en-AU"/>
              </w:rPr>
              <w:t>);</w:t>
            </w:r>
          </w:p>
          <w:p w14:paraId="27CF15F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4E8AEC4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p>
          <w:p w14:paraId="4296BB6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_</w:t>
            </w:r>
            <w:proofErr w:type="spellStart"/>
            <w:r w:rsidRPr="00B764C4">
              <w:rPr>
                <w:rFonts w:ascii="Consolas" w:eastAsia="Times New Roman" w:hAnsi="Consolas" w:cs="Consolas"/>
                <w:color w:val="000000"/>
                <w:sz w:val="16"/>
                <w:szCs w:val="16"/>
                <w:highlight w:val="white"/>
                <w:lang w:eastAsia="en-AU"/>
              </w:rPr>
              <w:t>context.SaveChanges</w:t>
            </w:r>
            <w:proofErr w:type="spellEnd"/>
            <w:r w:rsidRPr="00B764C4">
              <w:rPr>
                <w:rFonts w:ascii="Consolas" w:eastAsia="Times New Roman" w:hAnsi="Consolas" w:cs="Consolas"/>
                <w:color w:val="000000"/>
                <w:sz w:val="16"/>
                <w:szCs w:val="16"/>
                <w:highlight w:val="white"/>
                <w:lang w:eastAsia="en-AU"/>
              </w:rPr>
              <w:t>();</w:t>
            </w:r>
          </w:p>
          <w:p w14:paraId="2B9F477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6"/>
                <w:highlight w:val="white"/>
                <w:lang w:eastAsia="en-AU"/>
              </w:rPr>
            </w:pPr>
            <w:r w:rsidRPr="00B764C4">
              <w:rPr>
                <w:rFonts w:ascii="Consolas" w:eastAsia="Times New Roman" w:hAnsi="Consolas" w:cs="Consolas"/>
                <w:color w:val="000000"/>
                <w:sz w:val="16"/>
                <w:szCs w:val="16"/>
                <w:highlight w:val="white"/>
                <w:lang w:eastAsia="en-AU"/>
              </w:rPr>
              <w:t xml:space="preserve">    }</w:t>
            </w:r>
          </w:p>
          <w:p w14:paraId="3F3C44FE" w14:textId="18846D4E" w:rsidR="00B764C4" w:rsidRPr="00B764C4" w:rsidRDefault="00B764C4" w:rsidP="00B764C4">
            <w:pPr>
              <w:autoSpaceDE w:val="0"/>
              <w:autoSpaceDN w:val="0"/>
              <w:adjustRightInd w:val="0"/>
              <w:spacing w:after="0" w:line="240" w:lineRule="auto"/>
              <w:rPr>
                <w:sz w:val="16"/>
                <w:szCs w:val="16"/>
              </w:rPr>
            </w:pPr>
            <w:r w:rsidRPr="00B764C4">
              <w:rPr>
                <w:rFonts w:ascii="Consolas" w:eastAsia="Times New Roman" w:hAnsi="Consolas" w:cs="Consolas"/>
                <w:color w:val="000000"/>
                <w:sz w:val="16"/>
                <w:szCs w:val="16"/>
                <w:highlight w:val="white"/>
                <w:lang w:eastAsia="en-AU"/>
              </w:rPr>
              <w:t>}</w:t>
            </w:r>
          </w:p>
        </w:tc>
      </w:tr>
    </w:tbl>
    <w:p w14:paraId="54F8AAA1" w14:textId="77777777" w:rsidR="00287BC4" w:rsidRPr="00287BC4" w:rsidRDefault="00287BC4" w:rsidP="00287BC4">
      <w:pPr>
        <w:pStyle w:val="Heading2"/>
        <w:ind w:left="426"/>
        <w:rPr>
          <w:sz w:val="22"/>
          <w:szCs w:val="22"/>
        </w:rPr>
      </w:pPr>
    </w:p>
    <w:p w14:paraId="453557B5" w14:textId="03E72164" w:rsidR="00B764C4" w:rsidRPr="00287BC4" w:rsidRDefault="00B16173" w:rsidP="00A64A22">
      <w:pPr>
        <w:pStyle w:val="Heading2"/>
        <w:numPr>
          <w:ilvl w:val="1"/>
          <w:numId w:val="42"/>
        </w:numPr>
        <w:ind w:left="426"/>
        <w:rPr>
          <w:sz w:val="22"/>
          <w:szCs w:val="22"/>
        </w:rPr>
      </w:pPr>
      <w:bookmarkStart w:id="11" w:name="_Toc453514007"/>
      <w:r w:rsidRPr="00287BC4">
        <w:t>Sample code of Job Service as a business object</w:t>
      </w:r>
      <w:r w:rsidR="0029078C" w:rsidRPr="00287BC4">
        <w:t xml:space="preserve"> with the WCF interface and configuration</w:t>
      </w:r>
      <w:bookmarkEnd w:id="11"/>
    </w:p>
    <w:tbl>
      <w:tblPr>
        <w:tblStyle w:val="TableGrid"/>
        <w:tblW w:w="0" w:type="auto"/>
        <w:tblLook w:val="04A0" w:firstRow="1" w:lastRow="0" w:firstColumn="1" w:lastColumn="0" w:noHBand="0" w:noVBand="1"/>
      </w:tblPr>
      <w:tblGrid>
        <w:gridCol w:w="9622"/>
      </w:tblGrid>
      <w:tr w:rsidR="00B764C4" w:rsidRPr="00B764C4" w14:paraId="1EA5BEE4" w14:textId="77777777" w:rsidTr="00B764C4">
        <w:tc>
          <w:tcPr>
            <w:tcW w:w="9622" w:type="dxa"/>
          </w:tcPr>
          <w:p w14:paraId="69537FC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ServiceContract</w:t>
            </w:r>
            <w:proofErr w:type="spellEnd"/>
            <w:r w:rsidRPr="00B764C4">
              <w:rPr>
                <w:rFonts w:ascii="Consolas" w:eastAsia="Times New Roman" w:hAnsi="Consolas" w:cs="Consolas"/>
                <w:color w:val="000000"/>
                <w:sz w:val="16"/>
                <w:szCs w:val="19"/>
                <w:highlight w:val="white"/>
                <w:lang w:eastAsia="en-AU"/>
              </w:rPr>
              <w:t xml:space="preserve">(Namespace = </w:t>
            </w:r>
            <w:r w:rsidRPr="00B764C4">
              <w:rPr>
                <w:rFonts w:ascii="Consolas" w:eastAsia="Times New Roman" w:hAnsi="Consolas" w:cs="Consolas"/>
                <w:color w:val="A31515"/>
                <w:sz w:val="16"/>
                <w:szCs w:val="19"/>
                <w:highlight w:val="white"/>
                <w:lang w:eastAsia="en-AU"/>
              </w:rPr>
              <w:t>"http://Tna.SAllocatePlus.BusinessLogicServer"</w:t>
            </w:r>
            <w:r w:rsidRPr="00B764C4">
              <w:rPr>
                <w:rFonts w:ascii="Consolas" w:eastAsia="Times New Roman" w:hAnsi="Consolas" w:cs="Consolas"/>
                <w:color w:val="000000"/>
                <w:sz w:val="16"/>
                <w:szCs w:val="19"/>
                <w:highlight w:val="white"/>
                <w:lang w:eastAsia="en-AU"/>
              </w:rPr>
              <w:t>)]</w:t>
            </w:r>
          </w:p>
          <w:p w14:paraId="43593A7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interface</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IJobService</w:t>
            </w:r>
            <w:proofErr w:type="spellEnd"/>
          </w:p>
          <w:p w14:paraId="5125349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w:t>
            </w:r>
          </w:p>
          <w:p w14:paraId="1B6019C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50CA416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GetJobsByCostCentre</w:t>
            </w:r>
            <w:proofErr w:type="spellEnd"/>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regionName</w:t>
            </w:r>
            <w:proofErr w:type="spellEnd"/>
            <w:r w:rsidRPr="00B764C4">
              <w:rPr>
                <w:rFonts w:ascii="Consolas" w:eastAsia="Times New Roman" w:hAnsi="Consolas" w:cs="Consolas"/>
                <w:color w:val="000000"/>
                <w:sz w:val="16"/>
                <w:szCs w:val="19"/>
                <w:highlight w:val="white"/>
                <w:lang w:eastAsia="en-AU"/>
              </w:rPr>
              <w:t>);</w:t>
            </w:r>
          </w:p>
          <w:p w14:paraId="7A3C299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1156F6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5E5EEC7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GetJobsByStaff</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hasAvailability</w:t>
            </w:r>
            <w:proofErr w:type="spellEnd"/>
            <w:r w:rsidRPr="00B764C4">
              <w:rPr>
                <w:rFonts w:ascii="Consolas" w:eastAsia="Times New Roman" w:hAnsi="Consolas" w:cs="Consolas"/>
                <w:color w:val="000000"/>
                <w:sz w:val="16"/>
                <w:szCs w:val="19"/>
                <w:highlight w:val="white"/>
                <w:lang w:eastAsia="en-AU"/>
              </w:rPr>
              <w:t>);</w:t>
            </w:r>
          </w:p>
          <w:p w14:paraId="7AA2D11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33D731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7774471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SetAvailabilityForJob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available);</w:t>
            </w:r>
          </w:p>
          <w:p w14:paraId="42D8171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6FBCB1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34AC02F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JobStaffDto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GetStaffListForJob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45FB434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5351E54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SendJobEmail</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SendEmailRequestDto</w:t>
            </w:r>
            <w:proofErr w:type="spellEnd"/>
            <w:r w:rsidRPr="00B764C4">
              <w:rPr>
                <w:rFonts w:ascii="Consolas" w:eastAsia="Times New Roman" w:hAnsi="Consolas" w:cs="Consolas"/>
                <w:color w:val="000000"/>
                <w:sz w:val="16"/>
                <w:szCs w:val="19"/>
                <w:highlight w:val="white"/>
                <w:lang w:eastAsia="en-AU"/>
              </w:rPr>
              <w:t xml:space="preserve"> request);</w:t>
            </w:r>
          </w:p>
          <w:p w14:paraId="07D665E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4710523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582E04A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GetJobById</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787484B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2914D78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JobAvailabilityDto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GetJobAvailabilityById</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1F9CDE3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OperationContract</w:t>
            </w:r>
            <w:proofErr w:type="spellEnd"/>
            <w:r w:rsidRPr="00B764C4">
              <w:rPr>
                <w:rFonts w:ascii="Consolas" w:eastAsia="Times New Roman" w:hAnsi="Consolas" w:cs="Consolas"/>
                <w:color w:val="000000"/>
                <w:sz w:val="16"/>
                <w:szCs w:val="19"/>
                <w:highlight w:val="white"/>
                <w:lang w:eastAsia="en-AU"/>
              </w:rPr>
              <w:t>]</w:t>
            </w:r>
          </w:p>
          <w:p w14:paraId="60058FB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UpdateJob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 job);</w:t>
            </w:r>
          </w:p>
          <w:p w14:paraId="4980DCA6" w14:textId="77777777" w:rsidR="00B764C4" w:rsidRDefault="00B764C4" w:rsidP="00B764C4">
            <w:pPr>
              <w:pStyle w:val="Body"/>
              <w:rPr>
                <w:rFonts w:ascii="Consolas" w:eastAsia="Times New Roman" w:hAnsi="Consolas" w:cs="Consolas"/>
                <w:sz w:val="16"/>
                <w:szCs w:val="19"/>
              </w:rPr>
            </w:pPr>
            <w:r w:rsidRPr="00B764C4">
              <w:rPr>
                <w:rFonts w:ascii="Consolas" w:eastAsia="Times New Roman" w:hAnsi="Consolas" w:cs="Consolas"/>
                <w:sz w:val="16"/>
                <w:szCs w:val="19"/>
                <w:highlight w:val="white"/>
              </w:rPr>
              <w:t>}</w:t>
            </w:r>
          </w:p>
          <w:p w14:paraId="0081CAA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class</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JobService</w:t>
            </w:r>
            <w:proofErr w:type="spellEnd"/>
            <w:r w:rsidRPr="00B764C4">
              <w:rPr>
                <w:rFonts w:ascii="Consolas" w:eastAsia="Times New Roman" w:hAnsi="Consolas" w:cs="Consolas"/>
                <w:color w:val="000000"/>
                <w:sz w:val="16"/>
                <w:szCs w:val="19"/>
                <w:highlight w:val="white"/>
                <w:lang w:eastAsia="en-AU"/>
              </w:rPr>
              <w:t xml:space="preserve"> : </w:t>
            </w:r>
            <w:proofErr w:type="spellStart"/>
            <w:r w:rsidRPr="00B764C4">
              <w:rPr>
                <w:rFonts w:ascii="Consolas" w:eastAsia="Times New Roman" w:hAnsi="Consolas" w:cs="Consolas"/>
                <w:color w:val="2B91AF"/>
                <w:sz w:val="16"/>
                <w:szCs w:val="19"/>
                <w:highlight w:val="white"/>
                <w:lang w:eastAsia="en-AU"/>
              </w:rPr>
              <w:t>IJobService</w:t>
            </w:r>
            <w:proofErr w:type="spellEnd"/>
          </w:p>
          <w:p w14:paraId="0E491CB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w:t>
            </w:r>
          </w:p>
          <w:p w14:paraId="25DECE4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IJobDao</w:t>
            </w:r>
            <w:proofErr w:type="spellEnd"/>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null</w:t>
            </w:r>
            <w:r w:rsidRPr="00B764C4">
              <w:rPr>
                <w:rFonts w:ascii="Consolas" w:eastAsia="Times New Roman" w:hAnsi="Consolas" w:cs="Consolas"/>
                <w:color w:val="000000"/>
                <w:sz w:val="16"/>
                <w:szCs w:val="19"/>
                <w:highlight w:val="white"/>
                <w:lang w:eastAsia="en-AU"/>
              </w:rPr>
              <w:t>;</w:t>
            </w:r>
          </w:p>
          <w:p w14:paraId="6F9D4C0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IStaffDao</w:t>
            </w:r>
            <w:proofErr w:type="spellEnd"/>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staffDao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null</w:t>
            </w:r>
            <w:r w:rsidRPr="00B764C4">
              <w:rPr>
                <w:rFonts w:ascii="Consolas" w:eastAsia="Times New Roman" w:hAnsi="Consolas" w:cs="Consolas"/>
                <w:color w:val="000000"/>
                <w:sz w:val="16"/>
                <w:szCs w:val="19"/>
                <w:highlight w:val="white"/>
                <w:lang w:eastAsia="en-AU"/>
              </w:rPr>
              <w:t>;</w:t>
            </w:r>
          </w:p>
          <w:p w14:paraId="007BA2B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ICommonDataDao</w:t>
            </w:r>
            <w:proofErr w:type="spellEnd"/>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commonDataDao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null</w:t>
            </w:r>
            <w:r w:rsidRPr="00B764C4">
              <w:rPr>
                <w:rFonts w:ascii="Consolas" w:eastAsia="Times New Roman" w:hAnsi="Consolas" w:cs="Consolas"/>
                <w:color w:val="000000"/>
                <w:sz w:val="16"/>
                <w:szCs w:val="19"/>
                <w:highlight w:val="white"/>
                <w:lang w:eastAsia="en-AU"/>
              </w:rPr>
              <w:t>;</w:t>
            </w:r>
          </w:p>
          <w:p w14:paraId="221F399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IJobStaffAvailabilityDao</w:t>
            </w:r>
            <w:proofErr w:type="spellEnd"/>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jobStaffAvailabilityDao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null</w:t>
            </w:r>
            <w:r w:rsidRPr="00B764C4">
              <w:rPr>
                <w:rFonts w:ascii="Consolas" w:eastAsia="Times New Roman" w:hAnsi="Consolas" w:cs="Consolas"/>
                <w:color w:val="000000"/>
                <w:sz w:val="16"/>
                <w:szCs w:val="19"/>
                <w:highlight w:val="white"/>
                <w:lang w:eastAsia="en-AU"/>
              </w:rPr>
              <w:t>;</w:t>
            </w:r>
          </w:p>
          <w:p w14:paraId="22F195FA"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29134C4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JobService</w:t>
            </w:r>
            <w:proofErr w:type="spellEnd"/>
            <w:r w:rsidRPr="00B764C4">
              <w:rPr>
                <w:rFonts w:ascii="Consolas" w:eastAsia="Times New Roman" w:hAnsi="Consolas" w:cs="Consolas"/>
                <w:color w:val="000000"/>
                <w:sz w:val="16"/>
                <w:szCs w:val="19"/>
                <w:highlight w:val="white"/>
                <w:lang w:eastAsia="en-AU"/>
              </w:rPr>
              <w:t>()</w:t>
            </w:r>
          </w:p>
          <w:p w14:paraId="6463428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EFC5D1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JobDao</w:t>
            </w:r>
            <w:proofErr w:type="spellEnd"/>
            <w:r w:rsidRPr="00B764C4">
              <w:rPr>
                <w:rFonts w:ascii="Consolas" w:eastAsia="Times New Roman" w:hAnsi="Consolas" w:cs="Consolas"/>
                <w:color w:val="000000"/>
                <w:sz w:val="16"/>
                <w:szCs w:val="19"/>
                <w:highlight w:val="white"/>
                <w:lang w:eastAsia="en-AU"/>
              </w:rPr>
              <w:t>();</w:t>
            </w:r>
          </w:p>
          <w:p w14:paraId="428B4ED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staffDao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StaffDao</w:t>
            </w:r>
            <w:proofErr w:type="spellEnd"/>
            <w:r w:rsidRPr="00B764C4">
              <w:rPr>
                <w:rFonts w:ascii="Consolas" w:eastAsia="Times New Roman" w:hAnsi="Consolas" w:cs="Consolas"/>
                <w:color w:val="000000"/>
                <w:sz w:val="16"/>
                <w:szCs w:val="19"/>
                <w:highlight w:val="white"/>
                <w:lang w:eastAsia="en-AU"/>
              </w:rPr>
              <w:t>();</w:t>
            </w:r>
          </w:p>
          <w:p w14:paraId="755D272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commonDataDao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CommonDataDao</w:t>
            </w:r>
            <w:proofErr w:type="spellEnd"/>
            <w:r w:rsidRPr="00B764C4">
              <w:rPr>
                <w:rFonts w:ascii="Consolas" w:eastAsia="Times New Roman" w:hAnsi="Consolas" w:cs="Consolas"/>
                <w:color w:val="000000"/>
                <w:sz w:val="16"/>
                <w:szCs w:val="19"/>
                <w:highlight w:val="white"/>
                <w:lang w:eastAsia="en-AU"/>
              </w:rPr>
              <w:t>();</w:t>
            </w:r>
          </w:p>
          <w:p w14:paraId="11B4368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jobStaffAvailabilityDao</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JobStaffAvailabilityDao</w:t>
            </w:r>
            <w:proofErr w:type="spellEnd"/>
            <w:r w:rsidRPr="00B764C4">
              <w:rPr>
                <w:rFonts w:ascii="Consolas" w:eastAsia="Times New Roman" w:hAnsi="Consolas" w:cs="Consolas"/>
                <w:color w:val="000000"/>
                <w:sz w:val="16"/>
                <w:szCs w:val="19"/>
                <w:highlight w:val="white"/>
                <w:lang w:eastAsia="en-AU"/>
              </w:rPr>
              <w:t>();</w:t>
            </w:r>
          </w:p>
          <w:p w14:paraId="499D6D0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6F770526" w14:textId="61FCEE3B" w:rsidR="00B764C4" w:rsidRDefault="00B764C4" w:rsidP="00B764C4">
            <w:pPr>
              <w:autoSpaceDE w:val="0"/>
              <w:autoSpaceDN w:val="0"/>
              <w:adjustRightInd w:val="0"/>
              <w:spacing w:after="0" w:line="240" w:lineRule="auto"/>
              <w:rPr>
                <w:rFonts w:ascii="Consolas" w:eastAsia="Times New Roman" w:hAnsi="Consolas" w:cs="Consolas"/>
                <w:color w:val="0000FF"/>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Pr>
                <w:rFonts w:ascii="Consolas" w:eastAsia="Times New Roman" w:hAnsi="Consolas" w:cs="Consolas"/>
                <w:color w:val="0000FF"/>
                <w:sz w:val="16"/>
                <w:szCs w:val="19"/>
                <w:highlight w:val="white"/>
                <w:lang w:eastAsia="en-AU"/>
              </w:rPr>
              <w:t>………</w:t>
            </w:r>
          </w:p>
          <w:p w14:paraId="440D788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3D5479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SendJobEmail</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SendEmailRequestDto</w:t>
            </w:r>
            <w:proofErr w:type="spellEnd"/>
            <w:r w:rsidRPr="00B764C4">
              <w:rPr>
                <w:rFonts w:ascii="Consolas" w:eastAsia="Times New Roman" w:hAnsi="Consolas" w:cs="Consolas"/>
                <w:color w:val="000000"/>
                <w:sz w:val="16"/>
                <w:szCs w:val="19"/>
                <w:highlight w:val="white"/>
                <w:lang w:eastAsia="en-AU"/>
              </w:rPr>
              <w:t xml:space="preserve"> request)</w:t>
            </w:r>
          </w:p>
          <w:p w14:paraId="3827DA9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6BFAE82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staffList</w:t>
            </w:r>
            <w:proofErr w:type="spellEnd"/>
            <w:r w:rsidRPr="00B764C4">
              <w:rPr>
                <w:rFonts w:ascii="Consolas" w:eastAsia="Times New Roman" w:hAnsi="Consolas" w:cs="Consolas"/>
                <w:color w:val="000000"/>
                <w:sz w:val="16"/>
                <w:szCs w:val="19"/>
                <w:highlight w:val="white"/>
                <w:lang w:eastAsia="en-AU"/>
              </w:rPr>
              <w:t xml:space="preserve"> = _</w:t>
            </w:r>
            <w:proofErr w:type="spellStart"/>
            <w:r w:rsidRPr="00B764C4">
              <w:rPr>
                <w:rFonts w:ascii="Consolas" w:eastAsia="Times New Roman" w:hAnsi="Consolas" w:cs="Consolas"/>
                <w:color w:val="000000"/>
                <w:sz w:val="16"/>
                <w:szCs w:val="19"/>
                <w:highlight w:val="white"/>
                <w:lang w:eastAsia="en-AU"/>
              </w:rPr>
              <w:t>staffDao.GetStaffsByIdList</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request.StaffList</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ToList</w:t>
            </w:r>
            <w:proofErr w:type="spellEnd"/>
            <w:r w:rsidRPr="00B764C4">
              <w:rPr>
                <w:rFonts w:ascii="Consolas" w:eastAsia="Times New Roman" w:hAnsi="Consolas" w:cs="Consolas"/>
                <w:color w:val="000000"/>
                <w:sz w:val="16"/>
                <w:szCs w:val="19"/>
                <w:highlight w:val="white"/>
                <w:lang w:eastAsia="en-AU"/>
              </w:rPr>
              <w:t>();</w:t>
            </w:r>
          </w:p>
          <w:p w14:paraId="356BF010" w14:textId="77777777" w:rsidR="004B67E0"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lastRenderedPageBreak/>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costCentre</w:t>
            </w:r>
            <w:proofErr w:type="spellEnd"/>
            <w:r w:rsidRPr="00B764C4">
              <w:rPr>
                <w:rFonts w:ascii="Consolas" w:eastAsia="Times New Roman" w:hAnsi="Consolas" w:cs="Consolas"/>
                <w:color w:val="000000"/>
                <w:sz w:val="16"/>
                <w:szCs w:val="19"/>
                <w:highlight w:val="white"/>
                <w:lang w:eastAsia="en-AU"/>
              </w:rPr>
              <w:t xml:space="preserve"> = _</w:t>
            </w:r>
            <w:proofErr w:type="spellStart"/>
            <w:r w:rsidRPr="00B764C4">
              <w:rPr>
                <w:rFonts w:ascii="Consolas" w:eastAsia="Times New Roman" w:hAnsi="Consolas" w:cs="Consolas"/>
                <w:color w:val="000000"/>
                <w:sz w:val="16"/>
                <w:szCs w:val="19"/>
                <w:highlight w:val="white"/>
                <w:lang w:eastAsia="en-AU"/>
              </w:rPr>
              <w:t>commonDataDao.GetAllCostCentres</w:t>
            </w:r>
            <w:proofErr w:type="spellEnd"/>
            <w:r w:rsidRPr="00B764C4">
              <w:rPr>
                <w:rFonts w:ascii="Consolas" w:eastAsia="Times New Roman" w:hAnsi="Consolas" w:cs="Consolas"/>
                <w:color w:val="000000"/>
                <w:sz w:val="16"/>
                <w:szCs w:val="19"/>
                <w:highlight w:val="white"/>
                <w:lang w:eastAsia="en-AU"/>
              </w:rPr>
              <w:t>()</w:t>
            </w:r>
          </w:p>
          <w:p w14:paraId="13A899E1" w14:textId="65C82207" w:rsidR="00B764C4" w:rsidRPr="00B764C4" w:rsidRDefault="004B67E0"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Pr>
                <w:rFonts w:ascii="Consolas" w:eastAsia="Times New Roman" w:hAnsi="Consolas" w:cs="Consolas"/>
                <w:color w:val="000000"/>
                <w:sz w:val="16"/>
                <w:szCs w:val="19"/>
                <w:highlight w:val="white"/>
                <w:lang w:eastAsia="en-AU"/>
              </w:rPr>
              <w:t xml:space="preserve">                   </w:t>
            </w:r>
            <w:r w:rsidR="00B764C4" w:rsidRPr="00B764C4">
              <w:rPr>
                <w:rFonts w:ascii="Consolas" w:eastAsia="Times New Roman" w:hAnsi="Consolas" w:cs="Consolas"/>
                <w:color w:val="000000"/>
                <w:sz w:val="16"/>
                <w:szCs w:val="19"/>
                <w:highlight w:val="white"/>
                <w:lang w:eastAsia="en-AU"/>
              </w:rPr>
              <w:t>.</w:t>
            </w:r>
            <w:proofErr w:type="spellStart"/>
            <w:r w:rsidR="00B764C4" w:rsidRPr="00B764C4">
              <w:rPr>
                <w:rFonts w:ascii="Consolas" w:eastAsia="Times New Roman" w:hAnsi="Consolas" w:cs="Consolas"/>
                <w:color w:val="000000"/>
                <w:sz w:val="16"/>
                <w:szCs w:val="19"/>
                <w:highlight w:val="white"/>
                <w:lang w:eastAsia="en-AU"/>
              </w:rPr>
              <w:t>FirstOrDefault</w:t>
            </w:r>
            <w:proofErr w:type="spellEnd"/>
            <w:r w:rsidR="00B764C4" w:rsidRPr="00B764C4">
              <w:rPr>
                <w:rFonts w:ascii="Consolas" w:eastAsia="Times New Roman" w:hAnsi="Consolas" w:cs="Consolas"/>
                <w:color w:val="000000"/>
                <w:sz w:val="16"/>
                <w:szCs w:val="19"/>
                <w:highlight w:val="white"/>
                <w:lang w:eastAsia="en-AU"/>
              </w:rPr>
              <w:t>(cc=&gt;</w:t>
            </w:r>
            <w:proofErr w:type="spellStart"/>
            <w:r w:rsidR="00B764C4" w:rsidRPr="00B764C4">
              <w:rPr>
                <w:rFonts w:ascii="Consolas" w:eastAsia="Times New Roman" w:hAnsi="Consolas" w:cs="Consolas"/>
                <w:color w:val="000000"/>
                <w:sz w:val="16"/>
                <w:szCs w:val="19"/>
                <w:highlight w:val="white"/>
                <w:lang w:eastAsia="en-AU"/>
              </w:rPr>
              <w:t>cc.CostCentreCode</w:t>
            </w:r>
            <w:proofErr w:type="spellEnd"/>
            <w:r w:rsidR="00B764C4" w:rsidRPr="00B764C4">
              <w:rPr>
                <w:rFonts w:ascii="Consolas" w:eastAsia="Times New Roman" w:hAnsi="Consolas" w:cs="Consolas"/>
                <w:color w:val="000000"/>
                <w:sz w:val="16"/>
                <w:szCs w:val="19"/>
                <w:highlight w:val="white"/>
                <w:lang w:eastAsia="en-AU"/>
              </w:rPr>
              <w:t xml:space="preserve"> == </w:t>
            </w:r>
            <w:proofErr w:type="spellStart"/>
            <w:r w:rsidR="00B764C4" w:rsidRPr="00B764C4">
              <w:rPr>
                <w:rFonts w:ascii="Consolas" w:eastAsia="Times New Roman" w:hAnsi="Consolas" w:cs="Consolas"/>
                <w:color w:val="000000"/>
                <w:sz w:val="16"/>
                <w:szCs w:val="19"/>
                <w:highlight w:val="white"/>
                <w:lang w:eastAsia="en-AU"/>
              </w:rPr>
              <w:t>request.CostCentre</w:t>
            </w:r>
            <w:proofErr w:type="spellEnd"/>
            <w:r w:rsidR="00B764C4" w:rsidRPr="00B764C4">
              <w:rPr>
                <w:rFonts w:ascii="Consolas" w:eastAsia="Times New Roman" w:hAnsi="Consolas" w:cs="Consolas"/>
                <w:color w:val="000000"/>
                <w:sz w:val="16"/>
                <w:szCs w:val="19"/>
                <w:highlight w:val="white"/>
                <w:lang w:eastAsia="en-AU"/>
              </w:rPr>
              <w:t>);</w:t>
            </w:r>
          </w:p>
          <w:p w14:paraId="4623F65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fromEmail</w:t>
            </w:r>
            <w:proofErr w:type="spellEnd"/>
            <w:r w:rsidRPr="00B764C4">
              <w:rPr>
                <w:rFonts w:ascii="Consolas" w:eastAsia="Times New Roman" w:hAnsi="Consolas" w:cs="Consolas"/>
                <w:color w:val="000000"/>
                <w:sz w:val="16"/>
                <w:szCs w:val="19"/>
                <w:highlight w:val="white"/>
                <w:lang w:eastAsia="en-AU"/>
              </w:rPr>
              <w:t xml:space="preserve"> = </w:t>
            </w:r>
            <w:proofErr w:type="spellStart"/>
            <w:r w:rsidRPr="00B764C4">
              <w:rPr>
                <w:rFonts w:ascii="Consolas" w:eastAsia="Times New Roman" w:hAnsi="Consolas" w:cs="Consolas"/>
                <w:color w:val="000000"/>
                <w:sz w:val="16"/>
                <w:szCs w:val="19"/>
                <w:highlight w:val="white"/>
                <w:lang w:eastAsia="en-AU"/>
              </w:rPr>
              <w:t>costCentre.Email</w:t>
            </w:r>
            <w:proofErr w:type="spellEnd"/>
            <w:r w:rsidRPr="00B764C4">
              <w:rPr>
                <w:rFonts w:ascii="Consolas" w:eastAsia="Times New Roman" w:hAnsi="Consolas" w:cs="Consolas"/>
                <w:color w:val="000000"/>
                <w:sz w:val="16"/>
                <w:szCs w:val="19"/>
                <w:highlight w:val="white"/>
                <w:lang w:eastAsia="en-AU"/>
              </w:rPr>
              <w:t>;</w:t>
            </w:r>
          </w:p>
          <w:p w14:paraId="6CADA0B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BFBB97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EmailService</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emailService</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EmailService</w:t>
            </w:r>
            <w:proofErr w:type="spellEnd"/>
            <w:r w:rsidRPr="00B764C4">
              <w:rPr>
                <w:rFonts w:ascii="Consolas" w:eastAsia="Times New Roman" w:hAnsi="Consolas" w:cs="Consolas"/>
                <w:color w:val="000000"/>
                <w:sz w:val="16"/>
                <w:szCs w:val="19"/>
                <w:highlight w:val="white"/>
                <w:lang w:eastAsia="en-AU"/>
              </w:rPr>
              <w:t>();</w:t>
            </w:r>
          </w:p>
          <w:p w14:paraId="6307D9F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isSentSuccess</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true</w:t>
            </w:r>
            <w:r w:rsidRPr="00B764C4">
              <w:rPr>
                <w:rFonts w:ascii="Consolas" w:eastAsia="Times New Roman" w:hAnsi="Consolas" w:cs="Consolas"/>
                <w:color w:val="000000"/>
                <w:sz w:val="16"/>
                <w:szCs w:val="19"/>
                <w:highlight w:val="white"/>
                <w:lang w:eastAsia="en-AU"/>
              </w:rPr>
              <w:t>;</w:t>
            </w:r>
          </w:p>
          <w:p w14:paraId="3F426FC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foreach</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staff </w:t>
            </w:r>
            <w:r w:rsidRPr="00B764C4">
              <w:rPr>
                <w:rFonts w:ascii="Consolas" w:eastAsia="Times New Roman" w:hAnsi="Consolas" w:cs="Consolas"/>
                <w:color w:val="0000FF"/>
                <w:sz w:val="16"/>
                <w:szCs w:val="19"/>
                <w:highlight w:val="white"/>
                <w:lang w:eastAsia="en-AU"/>
              </w:rPr>
              <w:t>in</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staffList</w:t>
            </w:r>
            <w:proofErr w:type="spellEnd"/>
            <w:r w:rsidRPr="00B764C4">
              <w:rPr>
                <w:rFonts w:ascii="Consolas" w:eastAsia="Times New Roman" w:hAnsi="Consolas" w:cs="Consolas"/>
                <w:color w:val="000000"/>
                <w:sz w:val="16"/>
                <w:szCs w:val="19"/>
                <w:highlight w:val="white"/>
                <w:lang w:eastAsia="en-AU"/>
              </w:rPr>
              <w:t>)</w:t>
            </w:r>
          </w:p>
          <w:p w14:paraId="72C6762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2AFF96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try</w:t>
            </w:r>
          </w:p>
          <w:p w14:paraId="7400D89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5F81D45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emailService.SendMail</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fromEmail</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staff.Email</w:t>
            </w:r>
            <w:proofErr w:type="spell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A31515"/>
                <w:sz w:val="16"/>
                <w:szCs w:val="19"/>
                <w:highlight w:val="white"/>
                <w:lang w:eastAsia="en-AU"/>
              </w:rPr>
              <w:t>"Job schedule for "</w:t>
            </w:r>
            <w:r w:rsidRPr="00B764C4">
              <w:rPr>
                <w:rFonts w:ascii="Consolas" w:eastAsia="Times New Roman" w:hAnsi="Consolas" w:cs="Consolas"/>
                <w:color w:val="000000"/>
                <w:sz w:val="16"/>
                <w:szCs w:val="19"/>
                <w:highlight w:val="white"/>
                <w:lang w:eastAsia="en-AU"/>
              </w:rPr>
              <w:t xml:space="preserve"> + </w:t>
            </w:r>
            <w:proofErr w:type="spellStart"/>
            <w:r w:rsidRPr="00B764C4">
              <w:rPr>
                <w:rFonts w:ascii="Consolas" w:eastAsia="Times New Roman" w:hAnsi="Consolas" w:cs="Consolas"/>
                <w:color w:val="000000"/>
                <w:sz w:val="16"/>
                <w:szCs w:val="19"/>
                <w:highlight w:val="white"/>
                <w:lang w:eastAsia="en-AU"/>
              </w:rPr>
              <w:t>request.CostCentre</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request.Content.Replace</w:t>
            </w:r>
            <w:proofErr w:type="spellEnd"/>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w:t>
            </w:r>
            <w:proofErr w:type="spellStart"/>
            <w:r w:rsidRPr="00B764C4">
              <w:rPr>
                <w:rFonts w:ascii="Consolas" w:eastAsia="Times New Roman" w:hAnsi="Consolas" w:cs="Consolas"/>
                <w:color w:val="A31515"/>
                <w:sz w:val="16"/>
                <w:szCs w:val="19"/>
                <w:highlight w:val="white"/>
                <w:lang w:eastAsia="en-AU"/>
              </w:rPr>
              <w:t>StaffName</w:t>
            </w:r>
            <w:proofErr w:type="spellEnd"/>
            <w:r w:rsidRPr="00B764C4">
              <w:rPr>
                <w:rFonts w:ascii="Consolas" w:eastAsia="Times New Roman" w:hAnsi="Consolas" w:cs="Consolas"/>
                <w:color w:val="A31515"/>
                <w:sz w:val="16"/>
                <w:szCs w:val="19"/>
                <w:highlight w:val="white"/>
                <w:lang w:eastAsia="en-AU"/>
              </w:rPr>
              <w:t>}"</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.Format</w:t>
            </w:r>
            <w:proofErr w:type="spellEnd"/>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"{0} {1}"</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staff.FirstName</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staff.SurName</w:t>
            </w:r>
            <w:proofErr w:type="spellEnd"/>
            <w:r w:rsidRPr="00B764C4">
              <w:rPr>
                <w:rFonts w:ascii="Consolas" w:eastAsia="Times New Roman" w:hAnsi="Consolas" w:cs="Consolas"/>
                <w:color w:val="000000"/>
                <w:sz w:val="16"/>
                <w:szCs w:val="19"/>
                <w:highlight w:val="white"/>
                <w:lang w:eastAsia="en-AU"/>
              </w:rPr>
              <w:t>)));</w:t>
            </w:r>
          </w:p>
          <w:p w14:paraId="12BC3CD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A77BEA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3ED9FAB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catch</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Exception</w:t>
            </w:r>
            <w:r w:rsidRPr="00B764C4">
              <w:rPr>
                <w:rFonts w:ascii="Consolas" w:eastAsia="Times New Roman" w:hAnsi="Consolas" w:cs="Consolas"/>
                <w:color w:val="000000"/>
                <w:sz w:val="16"/>
                <w:szCs w:val="19"/>
                <w:highlight w:val="white"/>
                <w:lang w:eastAsia="en-AU"/>
              </w:rPr>
              <w:t xml:space="preserve"> ex)</w:t>
            </w:r>
          </w:p>
          <w:p w14:paraId="4B74F7F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615A316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isSentSuccess</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false</w:t>
            </w:r>
            <w:r w:rsidRPr="00B764C4">
              <w:rPr>
                <w:rFonts w:ascii="Consolas" w:eastAsia="Times New Roman" w:hAnsi="Consolas" w:cs="Consolas"/>
                <w:color w:val="000000"/>
                <w:sz w:val="16"/>
                <w:szCs w:val="19"/>
                <w:highlight w:val="white"/>
                <w:lang w:eastAsia="en-AU"/>
              </w:rPr>
              <w:t>;</w:t>
            </w:r>
          </w:p>
          <w:p w14:paraId="5C26E2E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break</w:t>
            </w:r>
            <w:r w:rsidRPr="00B764C4">
              <w:rPr>
                <w:rFonts w:ascii="Consolas" w:eastAsia="Times New Roman" w:hAnsi="Consolas" w:cs="Consolas"/>
                <w:color w:val="000000"/>
                <w:sz w:val="16"/>
                <w:szCs w:val="19"/>
                <w:highlight w:val="white"/>
                <w:lang w:eastAsia="en-AU"/>
              </w:rPr>
              <w:t>;</w:t>
            </w:r>
          </w:p>
          <w:p w14:paraId="5ADAF27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1C94641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03D0D4A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8000"/>
                <w:sz w:val="16"/>
                <w:szCs w:val="19"/>
                <w:highlight w:val="white"/>
                <w:lang w:eastAsia="en-AU"/>
              </w:rPr>
              <w:t>// update jobs</w:t>
            </w:r>
          </w:p>
          <w:p w14:paraId="7D7A954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if</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isSentSuccess</w:t>
            </w:r>
            <w:proofErr w:type="spellEnd"/>
            <w:r w:rsidRPr="00B764C4">
              <w:rPr>
                <w:rFonts w:ascii="Consolas" w:eastAsia="Times New Roman" w:hAnsi="Consolas" w:cs="Consolas"/>
                <w:color w:val="000000"/>
                <w:sz w:val="16"/>
                <w:szCs w:val="19"/>
                <w:highlight w:val="white"/>
                <w:lang w:eastAsia="en-AU"/>
              </w:rPr>
              <w:t>)</w:t>
            </w:r>
          </w:p>
          <w:p w14:paraId="62BEC99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C48BA9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jobDao.SetEmailSent</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request.JobList</w:t>
            </w:r>
            <w:proofErr w:type="spellEnd"/>
            <w:r w:rsidRPr="00B764C4">
              <w:rPr>
                <w:rFonts w:ascii="Consolas" w:eastAsia="Times New Roman" w:hAnsi="Consolas" w:cs="Consolas"/>
                <w:color w:val="000000"/>
                <w:sz w:val="16"/>
                <w:szCs w:val="19"/>
                <w:highlight w:val="white"/>
                <w:lang w:eastAsia="en-AU"/>
              </w:rPr>
              <w:t>);</w:t>
            </w:r>
          </w:p>
          <w:p w14:paraId="1D2AFBB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50657B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8000"/>
                <w:sz w:val="16"/>
                <w:szCs w:val="19"/>
                <w:highlight w:val="white"/>
                <w:lang w:eastAsia="en-AU"/>
              </w:rPr>
              <w:t>// create job staff data</w:t>
            </w:r>
          </w:p>
          <w:p w14:paraId="2F5F097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jobDao.CreateJobStaffPreference</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request.JobList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request.StaffList</w:t>
            </w:r>
            <w:proofErr w:type="spellEnd"/>
            <w:r w:rsidRPr="00B764C4">
              <w:rPr>
                <w:rFonts w:ascii="Consolas" w:eastAsia="Times New Roman" w:hAnsi="Consolas" w:cs="Consolas"/>
                <w:color w:val="000000"/>
                <w:sz w:val="16"/>
                <w:szCs w:val="19"/>
                <w:highlight w:val="white"/>
                <w:lang w:eastAsia="en-AU"/>
              </w:rPr>
              <w:t>);</w:t>
            </w:r>
          </w:p>
          <w:p w14:paraId="6BFA6D0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0136514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1BD81A0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4C6B829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37CDBF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GetJobsByStaff</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hasAvailability</w:t>
            </w:r>
            <w:proofErr w:type="spellEnd"/>
            <w:r w:rsidRPr="00B764C4">
              <w:rPr>
                <w:rFonts w:ascii="Consolas" w:eastAsia="Times New Roman" w:hAnsi="Consolas" w:cs="Consolas"/>
                <w:color w:val="000000"/>
                <w:sz w:val="16"/>
                <w:szCs w:val="19"/>
                <w:highlight w:val="white"/>
                <w:lang w:eastAsia="en-AU"/>
              </w:rPr>
              <w:t>)</w:t>
            </w:r>
          </w:p>
          <w:p w14:paraId="780F687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0226D5D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return</w:t>
            </w:r>
            <w:r w:rsidRPr="00B764C4">
              <w:rPr>
                <w:rFonts w:ascii="Consolas" w:eastAsia="Times New Roman" w:hAnsi="Consolas" w:cs="Consolas"/>
                <w:color w:val="000000"/>
                <w:sz w:val="16"/>
                <w:szCs w:val="19"/>
                <w:highlight w:val="white"/>
                <w:lang w:eastAsia="en-AU"/>
              </w:rPr>
              <w:t xml:space="preserve"> Map(_</w:t>
            </w:r>
            <w:proofErr w:type="spellStart"/>
            <w:r w:rsidRPr="00B764C4">
              <w:rPr>
                <w:rFonts w:ascii="Consolas" w:eastAsia="Times New Roman" w:hAnsi="Consolas" w:cs="Consolas"/>
                <w:color w:val="000000"/>
                <w:sz w:val="16"/>
                <w:szCs w:val="19"/>
                <w:highlight w:val="white"/>
                <w:lang w:eastAsia="en-AU"/>
              </w:rPr>
              <w:t>jobStaffAvailabilityDao.GetAllByStaff</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hasAvailability</w:t>
            </w:r>
            <w:proofErr w:type="spellEnd"/>
            <w:r w:rsidRPr="00B764C4">
              <w:rPr>
                <w:rFonts w:ascii="Consolas" w:eastAsia="Times New Roman" w:hAnsi="Consolas" w:cs="Consolas"/>
                <w:color w:val="000000"/>
                <w:sz w:val="16"/>
                <w:szCs w:val="19"/>
                <w:highlight w:val="white"/>
                <w:lang w:eastAsia="en-AU"/>
              </w:rPr>
              <w:t xml:space="preserve">).Select(a =&gt; </w:t>
            </w:r>
            <w:proofErr w:type="spellStart"/>
            <w:r w:rsidRPr="00B764C4">
              <w:rPr>
                <w:rFonts w:ascii="Consolas" w:eastAsia="Times New Roman" w:hAnsi="Consolas" w:cs="Consolas"/>
                <w:color w:val="000000"/>
                <w:sz w:val="16"/>
                <w:szCs w:val="19"/>
                <w:highlight w:val="white"/>
                <w:lang w:eastAsia="en-AU"/>
              </w:rPr>
              <w:t>a.Job</w:t>
            </w:r>
            <w:proofErr w:type="spellEnd"/>
            <w:r w:rsidRPr="00B764C4">
              <w:rPr>
                <w:rFonts w:ascii="Consolas" w:eastAsia="Times New Roman" w:hAnsi="Consolas" w:cs="Consolas"/>
                <w:color w:val="000000"/>
                <w:sz w:val="16"/>
                <w:szCs w:val="19"/>
                <w:highlight w:val="white"/>
                <w:lang w:eastAsia="en-AU"/>
              </w:rPr>
              <w:t>));</w:t>
            </w:r>
          </w:p>
          <w:p w14:paraId="26E5D599"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5A400F2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6692EB7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SetAvailabilityForJob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bool</w:t>
            </w:r>
            <w:r w:rsidRPr="00B764C4">
              <w:rPr>
                <w:rFonts w:ascii="Consolas" w:eastAsia="Times New Roman" w:hAnsi="Consolas" w:cs="Consolas"/>
                <w:color w:val="000000"/>
                <w:sz w:val="16"/>
                <w:szCs w:val="19"/>
                <w:highlight w:val="white"/>
                <w:lang w:eastAsia="en-AU"/>
              </w:rPr>
              <w:t xml:space="preserve"> available)</w:t>
            </w:r>
          </w:p>
          <w:p w14:paraId="2D6118D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0101CDD1"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ja</w:t>
            </w:r>
            <w:proofErr w:type="spellEnd"/>
            <w:r w:rsidRPr="00B764C4">
              <w:rPr>
                <w:rFonts w:ascii="Consolas" w:eastAsia="Times New Roman" w:hAnsi="Consolas" w:cs="Consolas"/>
                <w:color w:val="000000"/>
                <w:sz w:val="16"/>
                <w:szCs w:val="19"/>
                <w:highlight w:val="white"/>
                <w:lang w:eastAsia="en-AU"/>
              </w:rPr>
              <w:t xml:space="preserve"> = _</w:t>
            </w:r>
            <w:proofErr w:type="spellStart"/>
            <w:r w:rsidRPr="00B764C4">
              <w:rPr>
                <w:rFonts w:ascii="Consolas" w:eastAsia="Times New Roman" w:hAnsi="Consolas" w:cs="Consolas"/>
                <w:color w:val="000000"/>
                <w:sz w:val="16"/>
                <w:szCs w:val="19"/>
                <w:highlight w:val="white"/>
                <w:lang w:eastAsia="en-AU"/>
              </w:rPr>
              <w:t>jobStaffAvailabilityDao.Get</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staffId</w:t>
            </w:r>
            <w:proofErr w:type="spellEnd"/>
            <w:r w:rsidRPr="00B764C4">
              <w:rPr>
                <w:rFonts w:ascii="Consolas" w:eastAsia="Times New Roman" w:hAnsi="Consolas" w:cs="Consolas"/>
                <w:color w:val="000000"/>
                <w:sz w:val="16"/>
                <w:szCs w:val="19"/>
                <w:highlight w:val="white"/>
                <w:lang w:eastAsia="en-AU"/>
              </w:rPr>
              <w:t>);</w:t>
            </w:r>
          </w:p>
          <w:p w14:paraId="3D416DC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if</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ja</w:t>
            </w:r>
            <w:proofErr w:type="spellEnd"/>
            <w:r w:rsidRPr="00B764C4">
              <w:rPr>
                <w:rFonts w:ascii="Consolas" w:eastAsia="Times New Roman" w:hAnsi="Consolas" w:cs="Consolas"/>
                <w:color w:val="000000"/>
                <w:sz w:val="16"/>
                <w:szCs w:val="19"/>
                <w:highlight w:val="white"/>
                <w:lang w:eastAsia="en-AU"/>
              </w:rPr>
              <w:t xml:space="preserve"> == </w:t>
            </w:r>
            <w:r w:rsidRPr="00B764C4">
              <w:rPr>
                <w:rFonts w:ascii="Consolas" w:eastAsia="Times New Roman" w:hAnsi="Consolas" w:cs="Consolas"/>
                <w:color w:val="0000FF"/>
                <w:sz w:val="16"/>
                <w:szCs w:val="19"/>
                <w:highlight w:val="white"/>
                <w:lang w:eastAsia="en-AU"/>
              </w:rPr>
              <w:t>null</w:t>
            </w:r>
            <w:r w:rsidRPr="00B764C4">
              <w:rPr>
                <w:rFonts w:ascii="Consolas" w:eastAsia="Times New Roman" w:hAnsi="Consolas" w:cs="Consolas"/>
                <w:color w:val="000000"/>
                <w:sz w:val="16"/>
                <w:szCs w:val="19"/>
                <w:highlight w:val="white"/>
                <w:lang w:eastAsia="en-AU"/>
              </w:rPr>
              <w:t>)</w:t>
            </w:r>
          </w:p>
          <w:p w14:paraId="121CE3C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throw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Exception</w:t>
            </w:r>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"Availability is not found"</w:t>
            </w:r>
            <w:r w:rsidRPr="00B764C4">
              <w:rPr>
                <w:rFonts w:ascii="Consolas" w:eastAsia="Times New Roman" w:hAnsi="Consolas" w:cs="Consolas"/>
                <w:color w:val="000000"/>
                <w:sz w:val="16"/>
                <w:szCs w:val="19"/>
                <w:highlight w:val="white"/>
                <w:lang w:eastAsia="en-AU"/>
              </w:rPr>
              <w:t>);</w:t>
            </w:r>
          </w:p>
          <w:p w14:paraId="795C0E7B"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BA46AC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ja.IsAvailable</w:t>
            </w:r>
            <w:proofErr w:type="spellEnd"/>
            <w:r w:rsidRPr="00B764C4">
              <w:rPr>
                <w:rFonts w:ascii="Consolas" w:eastAsia="Times New Roman" w:hAnsi="Consolas" w:cs="Consolas"/>
                <w:color w:val="000000"/>
                <w:sz w:val="16"/>
                <w:szCs w:val="19"/>
                <w:highlight w:val="white"/>
                <w:lang w:eastAsia="en-AU"/>
              </w:rPr>
              <w:t xml:space="preserve"> = available;</w:t>
            </w:r>
          </w:p>
          <w:p w14:paraId="4DA2773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jobStaffAvailabilityDao.Update</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ja</w:t>
            </w:r>
            <w:proofErr w:type="spellEnd"/>
            <w:r w:rsidRPr="00B764C4">
              <w:rPr>
                <w:rFonts w:ascii="Consolas" w:eastAsia="Times New Roman" w:hAnsi="Consolas" w:cs="Consolas"/>
                <w:color w:val="000000"/>
                <w:sz w:val="16"/>
                <w:szCs w:val="19"/>
                <w:highlight w:val="white"/>
                <w:lang w:eastAsia="en-AU"/>
              </w:rPr>
              <w:t>);</w:t>
            </w:r>
          </w:p>
          <w:p w14:paraId="6CC4680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5D78F5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79A3ACE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GetJobById</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172C72F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1F42E976"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return</w:t>
            </w:r>
            <w:r w:rsidRPr="00B764C4">
              <w:rPr>
                <w:rFonts w:ascii="Consolas" w:eastAsia="Times New Roman" w:hAnsi="Consolas" w:cs="Consolas"/>
                <w:color w:val="000000"/>
                <w:sz w:val="16"/>
                <w:szCs w:val="19"/>
                <w:highlight w:val="white"/>
                <w:lang w:eastAsia="en-AU"/>
              </w:rPr>
              <w:t xml:space="preserve"> Map(_</w:t>
            </w:r>
            <w:proofErr w:type="spellStart"/>
            <w:r w:rsidRPr="00B764C4">
              <w:rPr>
                <w:rFonts w:ascii="Consolas" w:eastAsia="Times New Roman" w:hAnsi="Consolas" w:cs="Consolas"/>
                <w:color w:val="000000"/>
                <w:sz w:val="16"/>
                <w:szCs w:val="19"/>
                <w:highlight w:val="white"/>
                <w:lang w:eastAsia="en-AU"/>
              </w:rPr>
              <w:t>jobDao.Get</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6503202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3F501D5"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295432C7"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List</w:t>
            </w:r>
            <w:r w:rsidRPr="00B764C4">
              <w:rPr>
                <w:rFonts w:ascii="Consolas" w:eastAsia="Times New Roman" w:hAnsi="Consolas" w:cs="Consolas"/>
                <w:color w:val="000000"/>
                <w:sz w:val="16"/>
                <w:szCs w:val="19"/>
                <w:highlight w:val="white"/>
                <w:lang w:eastAsia="en-AU"/>
              </w:rPr>
              <w:t>&lt;</w:t>
            </w:r>
            <w:proofErr w:type="spellStart"/>
            <w:r w:rsidRPr="00B764C4">
              <w:rPr>
                <w:rFonts w:ascii="Consolas" w:eastAsia="Times New Roman" w:hAnsi="Consolas" w:cs="Consolas"/>
                <w:color w:val="2B91AF"/>
                <w:sz w:val="16"/>
                <w:szCs w:val="19"/>
                <w:highlight w:val="white"/>
                <w:lang w:eastAsia="en-AU"/>
              </w:rPr>
              <w:t>JobAvailabilityDto</w:t>
            </w:r>
            <w:proofErr w:type="spellEnd"/>
            <w:r w:rsidRPr="00B764C4">
              <w:rPr>
                <w:rFonts w:ascii="Consolas" w:eastAsia="Times New Roman" w:hAnsi="Consolas" w:cs="Consolas"/>
                <w:color w:val="000000"/>
                <w:sz w:val="16"/>
                <w:szCs w:val="19"/>
                <w:highlight w:val="white"/>
                <w:lang w:eastAsia="en-AU"/>
              </w:rPr>
              <w:t xml:space="preserve">&gt; </w:t>
            </w:r>
            <w:proofErr w:type="spellStart"/>
            <w:r w:rsidRPr="00B764C4">
              <w:rPr>
                <w:rFonts w:ascii="Consolas" w:eastAsia="Times New Roman" w:hAnsi="Consolas" w:cs="Consolas"/>
                <w:color w:val="000000"/>
                <w:sz w:val="16"/>
                <w:szCs w:val="19"/>
                <w:highlight w:val="white"/>
                <w:lang w:eastAsia="en-AU"/>
              </w:rPr>
              <w:t>GetJobAvailabilityById</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int</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1E2CD370"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38B82CA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FF"/>
                <w:sz w:val="16"/>
                <w:szCs w:val="19"/>
                <w:highlight w:val="white"/>
                <w:lang w:eastAsia="en-AU"/>
              </w:rPr>
              <w:t>var</w:t>
            </w:r>
            <w:proofErr w:type="spellEnd"/>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jobAvailability</w:t>
            </w:r>
            <w:proofErr w:type="spellEnd"/>
            <w:r w:rsidRPr="00B764C4">
              <w:rPr>
                <w:rFonts w:ascii="Consolas" w:eastAsia="Times New Roman" w:hAnsi="Consolas" w:cs="Consolas"/>
                <w:color w:val="000000"/>
                <w:sz w:val="16"/>
                <w:szCs w:val="19"/>
                <w:highlight w:val="white"/>
                <w:lang w:eastAsia="en-AU"/>
              </w:rPr>
              <w:t xml:space="preserve"> = _</w:t>
            </w:r>
            <w:proofErr w:type="spellStart"/>
            <w:r w:rsidRPr="00B764C4">
              <w:rPr>
                <w:rFonts w:ascii="Consolas" w:eastAsia="Times New Roman" w:hAnsi="Consolas" w:cs="Consolas"/>
                <w:color w:val="000000"/>
                <w:sz w:val="16"/>
                <w:szCs w:val="19"/>
                <w:highlight w:val="white"/>
                <w:lang w:eastAsia="en-AU"/>
              </w:rPr>
              <w:t>jobStaffAvailabilityDao.GetAllByJob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bookId</w:t>
            </w:r>
            <w:proofErr w:type="spellEnd"/>
            <w:r w:rsidRPr="00B764C4">
              <w:rPr>
                <w:rFonts w:ascii="Consolas" w:eastAsia="Times New Roman" w:hAnsi="Consolas" w:cs="Consolas"/>
                <w:color w:val="000000"/>
                <w:sz w:val="16"/>
                <w:szCs w:val="19"/>
                <w:highlight w:val="white"/>
                <w:lang w:eastAsia="en-AU"/>
              </w:rPr>
              <w:t>);</w:t>
            </w:r>
          </w:p>
          <w:p w14:paraId="0C96E38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return</w:t>
            </w:r>
            <w:r w:rsidRPr="00B764C4">
              <w:rPr>
                <w:rFonts w:ascii="Consolas" w:eastAsia="Times New Roman" w:hAnsi="Consolas" w:cs="Consolas"/>
                <w:color w:val="000000"/>
                <w:sz w:val="16"/>
                <w:szCs w:val="19"/>
                <w:highlight w:val="white"/>
                <w:lang w:eastAsia="en-AU"/>
              </w:rPr>
              <w:t xml:space="preserve"> Map(</w:t>
            </w:r>
            <w:proofErr w:type="spellStart"/>
            <w:r w:rsidRPr="00B764C4">
              <w:rPr>
                <w:rFonts w:ascii="Consolas" w:eastAsia="Times New Roman" w:hAnsi="Consolas" w:cs="Consolas"/>
                <w:color w:val="000000"/>
                <w:sz w:val="16"/>
                <w:szCs w:val="19"/>
                <w:highlight w:val="white"/>
                <w:lang w:eastAsia="en-AU"/>
              </w:rPr>
              <w:t>jobAvailability</w:t>
            </w:r>
            <w:proofErr w:type="spellEnd"/>
            <w:r w:rsidRPr="00B764C4">
              <w:rPr>
                <w:rFonts w:ascii="Consolas" w:eastAsia="Times New Roman" w:hAnsi="Consolas" w:cs="Consolas"/>
                <w:color w:val="000000"/>
                <w:sz w:val="16"/>
                <w:szCs w:val="19"/>
                <w:highlight w:val="white"/>
                <w:lang w:eastAsia="en-AU"/>
              </w:rPr>
              <w:t>);</w:t>
            </w:r>
          </w:p>
          <w:p w14:paraId="13A2B2F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63B8852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2594B99" w14:textId="0190F2F3" w:rsidR="00B764C4" w:rsidRPr="00B764C4" w:rsidRDefault="00B764C4"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004B67E0">
              <w:rPr>
                <w:rFonts w:ascii="Consolas" w:eastAsia="Times New Roman" w:hAnsi="Consolas" w:cs="Consolas"/>
                <w:color w:val="0000FF"/>
                <w:sz w:val="16"/>
                <w:szCs w:val="19"/>
                <w:highlight w:val="white"/>
                <w:lang w:eastAsia="en-AU"/>
              </w:rPr>
              <w:t>………</w:t>
            </w:r>
          </w:p>
          <w:p w14:paraId="06B5E8D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0BB1C1F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3D6BF0DC"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public</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void</w:t>
            </w:r>
            <w:r w:rsidRPr="00B764C4">
              <w:rPr>
                <w:rFonts w:ascii="Consolas" w:eastAsia="Times New Roman" w:hAnsi="Consolas" w:cs="Consolas"/>
                <w:color w:val="000000"/>
                <w:sz w:val="16"/>
                <w:szCs w:val="19"/>
                <w:highlight w:val="white"/>
                <w:lang w:eastAsia="en-AU"/>
              </w:rPr>
              <w:t xml:space="preserve"> </w:t>
            </w:r>
            <w:proofErr w:type="spellStart"/>
            <w:r w:rsidRPr="00B764C4">
              <w:rPr>
                <w:rFonts w:ascii="Consolas" w:eastAsia="Times New Roman" w:hAnsi="Consolas" w:cs="Consolas"/>
                <w:color w:val="000000"/>
                <w:sz w:val="16"/>
                <w:szCs w:val="19"/>
                <w:highlight w:val="white"/>
                <w:lang w:eastAsia="en-AU"/>
              </w:rPr>
              <w:t>UpdateJob</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2B91AF"/>
                <w:sz w:val="16"/>
                <w:szCs w:val="19"/>
                <w:highlight w:val="white"/>
                <w:lang w:eastAsia="en-AU"/>
              </w:rPr>
              <w:t>JobDto</w:t>
            </w:r>
            <w:proofErr w:type="spellEnd"/>
            <w:r w:rsidRPr="00B764C4">
              <w:rPr>
                <w:rFonts w:ascii="Consolas" w:eastAsia="Times New Roman" w:hAnsi="Consolas" w:cs="Consolas"/>
                <w:color w:val="000000"/>
                <w:sz w:val="16"/>
                <w:szCs w:val="19"/>
                <w:highlight w:val="white"/>
                <w:lang w:eastAsia="en-AU"/>
              </w:rPr>
              <w:t xml:space="preserve"> job)</w:t>
            </w:r>
          </w:p>
          <w:p w14:paraId="7103FB9D"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40D8B21E"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8000"/>
                <w:sz w:val="16"/>
                <w:szCs w:val="19"/>
                <w:highlight w:val="white"/>
                <w:lang w:eastAsia="en-AU"/>
              </w:rPr>
              <w:t>// business rule validation</w:t>
            </w:r>
          </w:p>
          <w:p w14:paraId="5435FAF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if</w:t>
            </w:r>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.IsNullOrWhiteSpace</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job.JobCostCentre</w:t>
            </w:r>
            <w:proofErr w:type="spellEnd"/>
            <w:r w:rsidRPr="00B764C4">
              <w:rPr>
                <w:rFonts w:ascii="Consolas" w:eastAsia="Times New Roman" w:hAnsi="Consolas" w:cs="Consolas"/>
                <w:color w:val="000000"/>
                <w:sz w:val="16"/>
                <w:szCs w:val="19"/>
                <w:highlight w:val="white"/>
                <w:lang w:eastAsia="en-AU"/>
              </w:rPr>
              <w:t xml:space="preserve">)) </w:t>
            </w:r>
          </w:p>
          <w:p w14:paraId="35E8EBC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throw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Exception</w:t>
            </w:r>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"Cost centre must not be empty"</w:t>
            </w:r>
            <w:r w:rsidRPr="00B764C4">
              <w:rPr>
                <w:rFonts w:ascii="Consolas" w:eastAsia="Times New Roman" w:hAnsi="Consolas" w:cs="Consolas"/>
                <w:color w:val="000000"/>
                <w:sz w:val="16"/>
                <w:szCs w:val="19"/>
                <w:highlight w:val="white"/>
                <w:lang w:eastAsia="en-AU"/>
              </w:rPr>
              <w:t>);</w:t>
            </w:r>
          </w:p>
          <w:p w14:paraId="43AA37A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if</w:t>
            </w:r>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FF"/>
                <w:sz w:val="16"/>
                <w:szCs w:val="19"/>
                <w:highlight w:val="white"/>
                <w:lang w:eastAsia="en-AU"/>
              </w:rPr>
              <w:t>string</w:t>
            </w:r>
            <w:r w:rsidRPr="00B764C4">
              <w:rPr>
                <w:rFonts w:ascii="Consolas" w:eastAsia="Times New Roman" w:hAnsi="Consolas" w:cs="Consolas"/>
                <w:color w:val="000000"/>
                <w:sz w:val="16"/>
                <w:szCs w:val="19"/>
                <w:highlight w:val="white"/>
                <w:lang w:eastAsia="en-AU"/>
              </w:rPr>
              <w:t>.IsNullOrWhiteSpace</w:t>
            </w:r>
            <w:proofErr w:type="spellEnd"/>
            <w:r w:rsidRPr="00B764C4">
              <w:rPr>
                <w:rFonts w:ascii="Consolas" w:eastAsia="Times New Roman" w:hAnsi="Consolas" w:cs="Consolas"/>
                <w:color w:val="000000"/>
                <w:sz w:val="16"/>
                <w:szCs w:val="19"/>
                <w:highlight w:val="white"/>
                <w:lang w:eastAsia="en-AU"/>
              </w:rPr>
              <w:t>(</w:t>
            </w:r>
            <w:proofErr w:type="spellStart"/>
            <w:r w:rsidRPr="00B764C4">
              <w:rPr>
                <w:rFonts w:ascii="Consolas" w:eastAsia="Times New Roman" w:hAnsi="Consolas" w:cs="Consolas"/>
                <w:color w:val="000000"/>
                <w:sz w:val="16"/>
                <w:szCs w:val="19"/>
                <w:highlight w:val="white"/>
                <w:lang w:eastAsia="en-AU"/>
              </w:rPr>
              <w:t>job.SiteName</w:t>
            </w:r>
            <w:proofErr w:type="spellEnd"/>
            <w:r w:rsidRPr="00B764C4">
              <w:rPr>
                <w:rFonts w:ascii="Consolas" w:eastAsia="Times New Roman" w:hAnsi="Consolas" w:cs="Consolas"/>
                <w:color w:val="000000"/>
                <w:sz w:val="16"/>
                <w:szCs w:val="19"/>
                <w:highlight w:val="white"/>
                <w:lang w:eastAsia="en-AU"/>
              </w:rPr>
              <w:t xml:space="preserve">)) </w:t>
            </w:r>
          </w:p>
          <w:p w14:paraId="74255C33"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throw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00FF"/>
                <w:sz w:val="16"/>
                <w:szCs w:val="19"/>
                <w:highlight w:val="white"/>
                <w:lang w:eastAsia="en-AU"/>
              </w:rPr>
              <w:t>new</w:t>
            </w: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2B91AF"/>
                <w:sz w:val="16"/>
                <w:szCs w:val="19"/>
                <w:highlight w:val="white"/>
                <w:lang w:eastAsia="en-AU"/>
              </w:rPr>
              <w:t>Exception</w:t>
            </w:r>
            <w:r w:rsidRPr="00B764C4">
              <w:rPr>
                <w:rFonts w:ascii="Consolas" w:eastAsia="Times New Roman" w:hAnsi="Consolas" w:cs="Consolas"/>
                <w:color w:val="000000"/>
                <w:sz w:val="16"/>
                <w:szCs w:val="19"/>
                <w:highlight w:val="white"/>
                <w:lang w:eastAsia="en-AU"/>
              </w:rPr>
              <w:t>(</w:t>
            </w:r>
            <w:r w:rsidRPr="00B764C4">
              <w:rPr>
                <w:rFonts w:ascii="Consolas" w:eastAsia="Times New Roman" w:hAnsi="Consolas" w:cs="Consolas"/>
                <w:color w:val="A31515"/>
                <w:sz w:val="16"/>
                <w:szCs w:val="19"/>
                <w:highlight w:val="white"/>
                <w:lang w:eastAsia="en-AU"/>
              </w:rPr>
              <w:t>"Site name must not be empty"</w:t>
            </w:r>
            <w:r w:rsidRPr="00B764C4">
              <w:rPr>
                <w:rFonts w:ascii="Consolas" w:eastAsia="Times New Roman" w:hAnsi="Consolas" w:cs="Consolas"/>
                <w:color w:val="000000"/>
                <w:sz w:val="16"/>
                <w:szCs w:val="19"/>
                <w:highlight w:val="white"/>
                <w:lang w:eastAsia="en-AU"/>
              </w:rPr>
              <w:t>);</w:t>
            </w:r>
          </w:p>
          <w:p w14:paraId="584F179F"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6D4A1BC8"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r w:rsidRPr="00B764C4">
              <w:rPr>
                <w:rFonts w:ascii="Consolas" w:eastAsia="Times New Roman" w:hAnsi="Consolas" w:cs="Consolas"/>
                <w:color w:val="008000"/>
                <w:sz w:val="16"/>
                <w:szCs w:val="19"/>
                <w:highlight w:val="white"/>
                <w:lang w:eastAsia="en-AU"/>
              </w:rPr>
              <w:t>// if valid, pass on to DAO to do update</w:t>
            </w:r>
          </w:p>
          <w:p w14:paraId="4F18AC82"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_</w:t>
            </w:r>
            <w:proofErr w:type="spellStart"/>
            <w:r w:rsidRPr="00B764C4">
              <w:rPr>
                <w:rFonts w:ascii="Consolas" w:eastAsia="Times New Roman" w:hAnsi="Consolas" w:cs="Consolas"/>
                <w:color w:val="000000"/>
                <w:sz w:val="16"/>
                <w:szCs w:val="19"/>
                <w:highlight w:val="white"/>
                <w:lang w:eastAsia="en-AU"/>
              </w:rPr>
              <w:t>jobDao.Update</w:t>
            </w:r>
            <w:proofErr w:type="spellEnd"/>
            <w:r w:rsidRPr="00B764C4">
              <w:rPr>
                <w:rFonts w:ascii="Consolas" w:eastAsia="Times New Roman" w:hAnsi="Consolas" w:cs="Consolas"/>
                <w:color w:val="000000"/>
                <w:sz w:val="16"/>
                <w:szCs w:val="19"/>
                <w:highlight w:val="white"/>
                <w:lang w:eastAsia="en-AU"/>
              </w:rPr>
              <w:t>(job);</w:t>
            </w:r>
          </w:p>
          <w:p w14:paraId="009EE3F4" w14:textId="77777777" w:rsidR="00B764C4" w:rsidRPr="00B764C4" w:rsidRDefault="00B764C4" w:rsidP="00B764C4">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B764C4">
              <w:rPr>
                <w:rFonts w:ascii="Consolas" w:eastAsia="Times New Roman" w:hAnsi="Consolas" w:cs="Consolas"/>
                <w:color w:val="000000"/>
                <w:sz w:val="16"/>
                <w:szCs w:val="19"/>
                <w:highlight w:val="white"/>
                <w:lang w:eastAsia="en-AU"/>
              </w:rPr>
              <w:t xml:space="preserve">    }</w:t>
            </w:r>
          </w:p>
          <w:p w14:paraId="140BAAD7" w14:textId="6A9BAA41" w:rsidR="00B764C4" w:rsidRPr="00B764C4" w:rsidRDefault="00B764C4" w:rsidP="00B764C4">
            <w:pPr>
              <w:pStyle w:val="Body"/>
              <w:rPr>
                <w:sz w:val="16"/>
                <w:szCs w:val="22"/>
              </w:rPr>
            </w:pPr>
            <w:r w:rsidRPr="00B764C4">
              <w:rPr>
                <w:rFonts w:ascii="Consolas" w:eastAsia="Times New Roman" w:hAnsi="Consolas" w:cs="Consolas"/>
                <w:sz w:val="16"/>
                <w:szCs w:val="19"/>
                <w:highlight w:val="white"/>
              </w:rPr>
              <w:t>}</w:t>
            </w:r>
          </w:p>
        </w:tc>
      </w:tr>
    </w:tbl>
    <w:p w14:paraId="781A96DB" w14:textId="19E25805" w:rsidR="0010185E" w:rsidRPr="004B67E0" w:rsidRDefault="004B67E0" w:rsidP="00B764C4">
      <w:pPr>
        <w:pStyle w:val="Body"/>
        <w:rPr>
          <w:i/>
          <w:sz w:val="18"/>
          <w:szCs w:val="22"/>
        </w:rPr>
      </w:pPr>
      <w:r w:rsidRPr="004B67E0">
        <w:rPr>
          <w:i/>
          <w:sz w:val="18"/>
          <w:szCs w:val="22"/>
        </w:rPr>
        <w:t xml:space="preserve">WCF configuration in </w:t>
      </w:r>
      <w:proofErr w:type="spellStart"/>
      <w:r w:rsidRPr="004B67E0">
        <w:rPr>
          <w:i/>
          <w:sz w:val="18"/>
          <w:szCs w:val="22"/>
        </w:rPr>
        <w:t>web.config</w:t>
      </w:r>
      <w:proofErr w:type="spellEnd"/>
      <w:r w:rsidR="0010185E">
        <w:rPr>
          <w:i/>
          <w:sz w:val="18"/>
          <w:szCs w:val="22"/>
        </w:rPr>
        <w:t xml:space="preserve"> for all business objects in BLS</w:t>
      </w:r>
    </w:p>
    <w:tbl>
      <w:tblPr>
        <w:tblStyle w:val="TableGrid"/>
        <w:tblW w:w="0" w:type="auto"/>
        <w:tblLook w:val="04A0" w:firstRow="1" w:lastRow="0" w:firstColumn="1" w:lastColumn="0" w:noHBand="0" w:noVBand="1"/>
      </w:tblPr>
      <w:tblGrid>
        <w:gridCol w:w="9622"/>
      </w:tblGrid>
      <w:tr w:rsidR="004B67E0" w:rsidRPr="0010185E" w14:paraId="08D6C79B" w14:textId="77777777" w:rsidTr="004B67E0">
        <w:tc>
          <w:tcPr>
            <w:tcW w:w="9622" w:type="dxa"/>
          </w:tcPr>
          <w:p w14:paraId="729D557A"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&lt;</w:t>
            </w:r>
            <w:proofErr w:type="spellStart"/>
            <w:r w:rsidRPr="0010185E">
              <w:rPr>
                <w:rFonts w:ascii="Consolas" w:eastAsia="Times New Roman" w:hAnsi="Consolas" w:cs="Consolas"/>
                <w:color w:val="A31515"/>
                <w:sz w:val="16"/>
                <w:szCs w:val="19"/>
                <w:highlight w:val="white"/>
                <w:lang w:eastAsia="en-AU"/>
              </w:rPr>
              <w:t>system.serviceModel</w:t>
            </w:r>
            <w:proofErr w:type="spellEnd"/>
            <w:r w:rsidRPr="0010185E">
              <w:rPr>
                <w:rFonts w:ascii="Consolas" w:eastAsia="Times New Roman" w:hAnsi="Consolas" w:cs="Consolas"/>
                <w:color w:val="0000FF"/>
                <w:sz w:val="16"/>
                <w:szCs w:val="19"/>
                <w:highlight w:val="white"/>
                <w:lang w:eastAsia="en-AU"/>
              </w:rPr>
              <w:t>&gt;</w:t>
            </w:r>
          </w:p>
          <w:p w14:paraId="18E511EC"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protocolMapping</w:t>
            </w:r>
            <w:proofErr w:type="spellEnd"/>
            <w:r w:rsidRPr="0010185E">
              <w:rPr>
                <w:rFonts w:ascii="Consolas" w:eastAsia="Times New Roman" w:hAnsi="Consolas" w:cs="Consolas"/>
                <w:color w:val="0000FF"/>
                <w:sz w:val="16"/>
                <w:szCs w:val="19"/>
                <w:highlight w:val="white"/>
                <w:lang w:eastAsia="en-AU"/>
              </w:rPr>
              <w:t>&gt;</w:t>
            </w:r>
          </w:p>
          <w:p w14:paraId="26ED5417"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lastRenderedPageBreak/>
              <w:t xml:space="preserve">      &lt;</w:t>
            </w:r>
            <w:r w:rsidRPr="0010185E">
              <w:rPr>
                <w:rFonts w:ascii="Consolas" w:eastAsia="Times New Roman" w:hAnsi="Consolas" w:cs="Consolas"/>
                <w:color w:val="A31515"/>
                <w:sz w:val="16"/>
                <w:szCs w:val="19"/>
                <w:highlight w:val="white"/>
                <w:lang w:eastAsia="en-AU"/>
              </w:rPr>
              <w:t>add</w:t>
            </w:r>
            <w:r w:rsidRPr="0010185E">
              <w:rPr>
                <w:rFonts w:ascii="Consolas" w:eastAsia="Times New Roman" w:hAnsi="Consolas" w:cs="Consolas"/>
                <w:color w:val="0000FF"/>
                <w:sz w:val="16"/>
                <w:szCs w:val="19"/>
                <w:highlight w:val="white"/>
                <w:lang w:eastAsia="en-AU"/>
              </w:rPr>
              <w:t xml:space="preserve"> </w:t>
            </w:r>
            <w:r w:rsidRPr="0010185E">
              <w:rPr>
                <w:rFonts w:ascii="Consolas" w:eastAsia="Times New Roman" w:hAnsi="Consolas" w:cs="Consolas"/>
                <w:color w:val="FF0000"/>
                <w:sz w:val="16"/>
                <w:szCs w:val="19"/>
                <w:highlight w:val="white"/>
                <w:lang w:eastAsia="en-AU"/>
              </w:rPr>
              <w:t>scheme</w:t>
            </w:r>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http</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 xml:space="preserve"> </w:t>
            </w:r>
            <w:r w:rsidRPr="0010185E">
              <w:rPr>
                <w:rFonts w:ascii="Consolas" w:eastAsia="Times New Roman" w:hAnsi="Consolas" w:cs="Consolas"/>
                <w:color w:val="FF0000"/>
                <w:sz w:val="16"/>
                <w:szCs w:val="19"/>
                <w:highlight w:val="white"/>
                <w:lang w:eastAsia="en-AU"/>
              </w:rPr>
              <w:t>binding</w:t>
            </w:r>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proofErr w:type="spellStart"/>
            <w:r w:rsidRPr="0010185E">
              <w:rPr>
                <w:rFonts w:ascii="Consolas" w:eastAsia="Times New Roman" w:hAnsi="Consolas" w:cs="Consolas"/>
                <w:color w:val="0000FF"/>
                <w:sz w:val="16"/>
                <w:szCs w:val="19"/>
                <w:highlight w:val="white"/>
                <w:lang w:eastAsia="en-AU"/>
              </w:rPr>
              <w:t>wsHttpBinding</w:t>
            </w:r>
            <w:proofErr w:type="spellEnd"/>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 xml:space="preserve"> /&gt;</w:t>
            </w:r>
          </w:p>
          <w:p w14:paraId="79BFC986"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protocolMapping</w:t>
            </w:r>
            <w:proofErr w:type="spellEnd"/>
            <w:r w:rsidRPr="0010185E">
              <w:rPr>
                <w:rFonts w:ascii="Consolas" w:eastAsia="Times New Roman" w:hAnsi="Consolas" w:cs="Consolas"/>
                <w:color w:val="0000FF"/>
                <w:sz w:val="16"/>
                <w:szCs w:val="19"/>
                <w:highlight w:val="white"/>
                <w:lang w:eastAsia="en-AU"/>
              </w:rPr>
              <w:t>&gt;</w:t>
            </w:r>
          </w:p>
          <w:p w14:paraId="4DA30B58"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008000"/>
                <w:sz w:val="16"/>
                <w:szCs w:val="19"/>
                <w:highlight w:val="white"/>
                <w:lang w:eastAsia="en-AU"/>
              </w:rPr>
              <w:t xml:space="preserve"> binding configuration  - configures </w:t>
            </w:r>
            <w:proofErr w:type="spellStart"/>
            <w:r w:rsidRPr="0010185E">
              <w:rPr>
                <w:rFonts w:ascii="Consolas" w:eastAsia="Times New Roman" w:hAnsi="Consolas" w:cs="Consolas"/>
                <w:color w:val="008000"/>
                <w:sz w:val="16"/>
                <w:szCs w:val="19"/>
                <w:highlight w:val="white"/>
                <w:lang w:eastAsia="en-AU"/>
              </w:rPr>
              <w:t>WSHttp</w:t>
            </w:r>
            <w:proofErr w:type="spellEnd"/>
            <w:r w:rsidRPr="0010185E">
              <w:rPr>
                <w:rFonts w:ascii="Consolas" w:eastAsia="Times New Roman" w:hAnsi="Consolas" w:cs="Consolas"/>
                <w:color w:val="008000"/>
                <w:sz w:val="16"/>
                <w:szCs w:val="19"/>
                <w:highlight w:val="white"/>
                <w:lang w:eastAsia="en-AU"/>
              </w:rPr>
              <w:t xml:space="preserve"> binding for reliable sessions </w:t>
            </w:r>
            <w:r w:rsidRPr="0010185E">
              <w:rPr>
                <w:rFonts w:ascii="Consolas" w:eastAsia="Times New Roman" w:hAnsi="Consolas" w:cs="Consolas"/>
                <w:color w:val="0000FF"/>
                <w:sz w:val="16"/>
                <w:szCs w:val="19"/>
                <w:highlight w:val="white"/>
                <w:lang w:eastAsia="en-AU"/>
              </w:rPr>
              <w:t>--&gt;</w:t>
            </w:r>
          </w:p>
          <w:p w14:paraId="02F71DF1"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A31515"/>
                <w:sz w:val="16"/>
                <w:szCs w:val="19"/>
                <w:highlight w:val="white"/>
                <w:lang w:eastAsia="en-AU"/>
              </w:rPr>
              <w:t>bindings</w:t>
            </w:r>
            <w:r w:rsidRPr="0010185E">
              <w:rPr>
                <w:rFonts w:ascii="Consolas" w:eastAsia="Times New Roman" w:hAnsi="Consolas" w:cs="Consolas"/>
                <w:color w:val="0000FF"/>
                <w:sz w:val="16"/>
                <w:szCs w:val="19"/>
                <w:highlight w:val="white"/>
                <w:lang w:eastAsia="en-AU"/>
              </w:rPr>
              <w:t>&gt;</w:t>
            </w:r>
          </w:p>
          <w:p w14:paraId="5D445A66"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wsHttpBinding</w:t>
            </w:r>
            <w:proofErr w:type="spellEnd"/>
            <w:r w:rsidRPr="0010185E">
              <w:rPr>
                <w:rFonts w:ascii="Consolas" w:eastAsia="Times New Roman" w:hAnsi="Consolas" w:cs="Consolas"/>
                <w:color w:val="0000FF"/>
                <w:sz w:val="16"/>
                <w:szCs w:val="19"/>
                <w:highlight w:val="white"/>
                <w:lang w:eastAsia="en-AU"/>
              </w:rPr>
              <w:t>&gt;</w:t>
            </w:r>
          </w:p>
          <w:p w14:paraId="224CEF93"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A31515"/>
                <w:sz w:val="16"/>
                <w:szCs w:val="19"/>
                <w:highlight w:val="white"/>
                <w:lang w:eastAsia="en-AU"/>
              </w:rPr>
              <w:t>binding</w:t>
            </w:r>
            <w:r w:rsidRPr="0010185E">
              <w:rPr>
                <w:rFonts w:ascii="Consolas" w:eastAsia="Times New Roman" w:hAnsi="Consolas" w:cs="Consolas"/>
                <w:color w:val="0000FF"/>
                <w:sz w:val="16"/>
                <w:szCs w:val="19"/>
                <w:highlight w:val="white"/>
                <w:lang w:eastAsia="en-AU"/>
              </w:rPr>
              <w:t>&gt;</w:t>
            </w:r>
          </w:p>
          <w:p w14:paraId="7C8F8FD3"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reliableSession</w:t>
            </w:r>
            <w:proofErr w:type="spellEnd"/>
            <w:r w:rsidRPr="0010185E">
              <w:rPr>
                <w:rFonts w:ascii="Consolas" w:eastAsia="Times New Roman" w:hAnsi="Consolas" w:cs="Consolas"/>
                <w:color w:val="0000FF"/>
                <w:sz w:val="16"/>
                <w:szCs w:val="19"/>
                <w:highlight w:val="white"/>
                <w:lang w:eastAsia="en-AU"/>
              </w:rPr>
              <w:t xml:space="preserve"> </w:t>
            </w:r>
            <w:r w:rsidRPr="0010185E">
              <w:rPr>
                <w:rFonts w:ascii="Consolas" w:eastAsia="Times New Roman" w:hAnsi="Consolas" w:cs="Consolas"/>
                <w:color w:val="FF0000"/>
                <w:sz w:val="16"/>
                <w:szCs w:val="19"/>
                <w:highlight w:val="white"/>
                <w:lang w:eastAsia="en-AU"/>
              </w:rPr>
              <w:t>enabled</w:t>
            </w:r>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true</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 xml:space="preserve"> /&gt;</w:t>
            </w:r>
          </w:p>
          <w:p w14:paraId="2A8D7F0D"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A31515"/>
                <w:sz w:val="16"/>
                <w:szCs w:val="19"/>
                <w:highlight w:val="white"/>
                <w:lang w:eastAsia="en-AU"/>
              </w:rPr>
              <w:t>binding</w:t>
            </w:r>
            <w:r w:rsidRPr="0010185E">
              <w:rPr>
                <w:rFonts w:ascii="Consolas" w:eastAsia="Times New Roman" w:hAnsi="Consolas" w:cs="Consolas"/>
                <w:color w:val="0000FF"/>
                <w:sz w:val="16"/>
                <w:szCs w:val="19"/>
                <w:highlight w:val="white"/>
                <w:lang w:eastAsia="en-AU"/>
              </w:rPr>
              <w:t>&gt;</w:t>
            </w:r>
          </w:p>
          <w:p w14:paraId="114FD0B2"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wsHttpBinding</w:t>
            </w:r>
            <w:proofErr w:type="spellEnd"/>
            <w:r w:rsidRPr="0010185E">
              <w:rPr>
                <w:rFonts w:ascii="Consolas" w:eastAsia="Times New Roman" w:hAnsi="Consolas" w:cs="Consolas"/>
                <w:color w:val="0000FF"/>
                <w:sz w:val="16"/>
                <w:szCs w:val="19"/>
                <w:highlight w:val="white"/>
                <w:lang w:eastAsia="en-AU"/>
              </w:rPr>
              <w:t>&gt;</w:t>
            </w:r>
          </w:p>
          <w:p w14:paraId="3E05EE44"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A31515"/>
                <w:sz w:val="16"/>
                <w:szCs w:val="19"/>
                <w:highlight w:val="white"/>
                <w:lang w:eastAsia="en-AU"/>
              </w:rPr>
              <w:t>bindings</w:t>
            </w:r>
            <w:r w:rsidRPr="0010185E">
              <w:rPr>
                <w:rFonts w:ascii="Consolas" w:eastAsia="Times New Roman" w:hAnsi="Consolas" w:cs="Consolas"/>
                <w:color w:val="0000FF"/>
                <w:sz w:val="16"/>
                <w:szCs w:val="19"/>
                <w:highlight w:val="white"/>
                <w:lang w:eastAsia="en-AU"/>
              </w:rPr>
              <w:t>&gt;</w:t>
            </w:r>
          </w:p>
          <w:p w14:paraId="049289FD"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r w:rsidRPr="0010185E">
              <w:rPr>
                <w:rFonts w:ascii="Consolas" w:eastAsia="Times New Roman" w:hAnsi="Consolas" w:cs="Consolas"/>
                <w:color w:val="008000"/>
                <w:sz w:val="16"/>
                <w:szCs w:val="19"/>
                <w:highlight w:val="white"/>
                <w:lang w:eastAsia="en-AU"/>
              </w:rPr>
              <w:t xml:space="preserve">For debugging purposes set the </w:t>
            </w:r>
            <w:proofErr w:type="spellStart"/>
            <w:r w:rsidRPr="0010185E">
              <w:rPr>
                <w:rFonts w:ascii="Consolas" w:eastAsia="Times New Roman" w:hAnsi="Consolas" w:cs="Consolas"/>
                <w:color w:val="008000"/>
                <w:sz w:val="16"/>
                <w:szCs w:val="19"/>
                <w:highlight w:val="white"/>
                <w:lang w:eastAsia="en-AU"/>
              </w:rPr>
              <w:t>includeExceptionDetailInFaults</w:t>
            </w:r>
            <w:proofErr w:type="spellEnd"/>
            <w:r w:rsidRPr="0010185E">
              <w:rPr>
                <w:rFonts w:ascii="Consolas" w:eastAsia="Times New Roman" w:hAnsi="Consolas" w:cs="Consolas"/>
                <w:color w:val="008000"/>
                <w:sz w:val="16"/>
                <w:szCs w:val="19"/>
                <w:highlight w:val="white"/>
                <w:lang w:eastAsia="en-AU"/>
              </w:rPr>
              <w:t xml:space="preserve"> attribute to true</w:t>
            </w:r>
            <w:r w:rsidRPr="0010185E">
              <w:rPr>
                <w:rFonts w:ascii="Consolas" w:eastAsia="Times New Roman" w:hAnsi="Consolas" w:cs="Consolas"/>
                <w:color w:val="0000FF"/>
                <w:sz w:val="16"/>
                <w:szCs w:val="19"/>
                <w:highlight w:val="white"/>
                <w:lang w:eastAsia="en-AU"/>
              </w:rPr>
              <w:t>--&gt;</w:t>
            </w:r>
          </w:p>
          <w:p w14:paraId="04C455E0"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behaviors</w:t>
            </w:r>
            <w:proofErr w:type="spellEnd"/>
            <w:r w:rsidRPr="0010185E">
              <w:rPr>
                <w:rFonts w:ascii="Consolas" w:eastAsia="Times New Roman" w:hAnsi="Consolas" w:cs="Consolas"/>
                <w:color w:val="0000FF"/>
                <w:sz w:val="16"/>
                <w:szCs w:val="19"/>
                <w:highlight w:val="white"/>
                <w:lang w:eastAsia="en-AU"/>
              </w:rPr>
              <w:t>&gt;</w:t>
            </w:r>
          </w:p>
          <w:p w14:paraId="7B1F373B"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serviceBehaviors</w:t>
            </w:r>
            <w:proofErr w:type="spellEnd"/>
            <w:r w:rsidRPr="0010185E">
              <w:rPr>
                <w:rFonts w:ascii="Consolas" w:eastAsia="Times New Roman" w:hAnsi="Consolas" w:cs="Consolas"/>
                <w:color w:val="0000FF"/>
                <w:sz w:val="16"/>
                <w:szCs w:val="19"/>
                <w:highlight w:val="white"/>
                <w:lang w:eastAsia="en-AU"/>
              </w:rPr>
              <w:t>&gt;</w:t>
            </w:r>
          </w:p>
          <w:p w14:paraId="7796CFDC"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behavior</w:t>
            </w:r>
            <w:proofErr w:type="spellEnd"/>
            <w:r w:rsidRPr="0010185E">
              <w:rPr>
                <w:rFonts w:ascii="Consolas" w:eastAsia="Times New Roman" w:hAnsi="Consolas" w:cs="Consolas"/>
                <w:color w:val="0000FF"/>
                <w:sz w:val="16"/>
                <w:szCs w:val="19"/>
                <w:highlight w:val="white"/>
                <w:lang w:eastAsia="en-AU"/>
              </w:rPr>
              <w:t>&gt;</w:t>
            </w:r>
          </w:p>
          <w:p w14:paraId="6FB12DD2"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serviceMetadata</w:t>
            </w:r>
            <w:proofErr w:type="spellEnd"/>
            <w:r w:rsidRPr="0010185E">
              <w:rPr>
                <w:rFonts w:ascii="Consolas" w:eastAsia="Times New Roman" w:hAnsi="Consolas" w:cs="Consolas"/>
                <w:color w:val="0000FF"/>
                <w:sz w:val="16"/>
                <w:szCs w:val="19"/>
                <w:highlight w:val="white"/>
                <w:lang w:eastAsia="en-AU"/>
              </w:rPr>
              <w:t xml:space="preserve"> </w:t>
            </w:r>
            <w:proofErr w:type="spellStart"/>
            <w:r w:rsidRPr="0010185E">
              <w:rPr>
                <w:rFonts w:ascii="Consolas" w:eastAsia="Times New Roman" w:hAnsi="Consolas" w:cs="Consolas"/>
                <w:color w:val="FF0000"/>
                <w:sz w:val="16"/>
                <w:szCs w:val="19"/>
                <w:highlight w:val="white"/>
                <w:lang w:eastAsia="en-AU"/>
              </w:rPr>
              <w:t>httpGetEnabled</w:t>
            </w:r>
            <w:proofErr w:type="spellEnd"/>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True</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/&gt;</w:t>
            </w:r>
          </w:p>
          <w:p w14:paraId="7B37B7B6"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serviceDebug</w:t>
            </w:r>
            <w:proofErr w:type="spellEnd"/>
            <w:r w:rsidRPr="0010185E">
              <w:rPr>
                <w:rFonts w:ascii="Consolas" w:eastAsia="Times New Roman" w:hAnsi="Consolas" w:cs="Consolas"/>
                <w:color w:val="0000FF"/>
                <w:sz w:val="16"/>
                <w:szCs w:val="19"/>
                <w:highlight w:val="white"/>
                <w:lang w:eastAsia="en-AU"/>
              </w:rPr>
              <w:t xml:space="preserve"> </w:t>
            </w:r>
            <w:proofErr w:type="spellStart"/>
            <w:r w:rsidRPr="0010185E">
              <w:rPr>
                <w:rFonts w:ascii="Consolas" w:eastAsia="Times New Roman" w:hAnsi="Consolas" w:cs="Consolas"/>
                <w:color w:val="FF0000"/>
                <w:sz w:val="16"/>
                <w:szCs w:val="19"/>
                <w:highlight w:val="white"/>
                <w:lang w:eastAsia="en-AU"/>
              </w:rPr>
              <w:t>includeExceptionDetailInFaults</w:t>
            </w:r>
            <w:proofErr w:type="spellEnd"/>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False</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 xml:space="preserve"> /&gt;</w:t>
            </w:r>
          </w:p>
          <w:p w14:paraId="238FCD03"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behavior</w:t>
            </w:r>
            <w:proofErr w:type="spellEnd"/>
            <w:r w:rsidRPr="0010185E">
              <w:rPr>
                <w:rFonts w:ascii="Consolas" w:eastAsia="Times New Roman" w:hAnsi="Consolas" w:cs="Consolas"/>
                <w:color w:val="0000FF"/>
                <w:sz w:val="16"/>
                <w:szCs w:val="19"/>
                <w:highlight w:val="white"/>
                <w:lang w:eastAsia="en-AU"/>
              </w:rPr>
              <w:t>&gt;</w:t>
            </w:r>
          </w:p>
          <w:p w14:paraId="5EB8A45C"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serviceBehaviors</w:t>
            </w:r>
            <w:proofErr w:type="spellEnd"/>
            <w:r w:rsidRPr="0010185E">
              <w:rPr>
                <w:rFonts w:ascii="Consolas" w:eastAsia="Times New Roman" w:hAnsi="Consolas" w:cs="Consolas"/>
                <w:color w:val="0000FF"/>
                <w:sz w:val="16"/>
                <w:szCs w:val="19"/>
                <w:highlight w:val="white"/>
                <w:lang w:eastAsia="en-AU"/>
              </w:rPr>
              <w:t>&gt;</w:t>
            </w:r>
          </w:p>
          <w:p w14:paraId="6C864712"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behaviors</w:t>
            </w:r>
            <w:proofErr w:type="spellEnd"/>
            <w:r w:rsidRPr="0010185E">
              <w:rPr>
                <w:rFonts w:ascii="Consolas" w:eastAsia="Times New Roman" w:hAnsi="Consolas" w:cs="Consolas"/>
                <w:color w:val="0000FF"/>
                <w:sz w:val="16"/>
                <w:szCs w:val="19"/>
                <w:highlight w:val="white"/>
                <w:lang w:eastAsia="en-AU"/>
              </w:rPr>
              <w:t>&gt;</w:t>
            </w:r>
          </w:p>
          <w:p w14:paraId="76615BB9"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&lt;</w:t>
            </w:r>
            <w:proofErr w:type="spellStart"/>
            <w:r w:rsidRPr="0010185E">
              <w:rPr>
                <w:rFonts w:ascii="Consolas" w:eastAsia="Times New Roman" w:hAnsi="Consolas" w:cs="Consolas"/>
                <w:color w:val="A31515"/>
                <w:sz w:val="16"/>
                <w:szCs w:val="19"/>
                <w:highlight w:val="white"/>
                <w:lang w:eastAsia="en-AU"/>
              </w:rPr>
              <w:t>serviceHostingEnvironment</w:t>
            </w:r>
            <w:proofErr w:type="spellEnd"/>
            <w:r w:rsidRPr="0010185E">
              <w:rPr>
                <w:rFonts w:ascii="Consolas" w:eastAsia="Times New Roman" w:hAnsi="Consolas" w:cs="Consolas"/>
                <w:color w:val="0000FF"/>
                <w:sz w:val="16"/>
                <w:szCs w:val="19"/>
                <w:highlight w:val="white"/>
                <w:lang w:eastAsia="en-AU"/>
              </w:rPr>
              <w:t xml:space="preserve"> </w:t>
            </w:r>
            <w:proofErr w:type="spellStart"/>
            <w:r w:rsidRPr="0010185E">
              <w:rPr>
                <w:rFonts w:ascii="Consolas" w:eastAsia="Times New Roman" w:hAnsi="Consolas" w:cs="Consolas"/>
                <w:color w:val="FF0000"/>
                <w:sz w:val="16"/>
                <w:szCs w:val="19"/>
                <w:highlight w:val="white"/>
                <w:lang w:eastAsia="en-AU"/>
              </w:rPr>
              <w:t>aspNetCompatibilityEnabled</w:t>
            </w:r>
            <w:proofErr w:type="spellEnd"/>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true</w:t>
            </w:r>
            <w:r w:rsidRPr="0010185E">
              <w:rPr>
                <w:rFonts w:ascii="Consolas" w:eastAsia="Times New Roman" w:hAnsi="Consolas" w:cs="Consolas"/>
                <w:color w:val="000000"/>
                <w:sz w:val="16"/>
                <w:szCs w:val="19"/>
                <w:highlight w:val="white"/>
                <w:lang w:eastAsia="en-AU"/>
              </w:rPr>
              <w:t>"</w:t>
            </w:r>
          </w:p>
          <w:p w14:paraId="1008AE7D" w14:textId="77777777" w:rsidR="004B67E0" w:rsidRPr="0010185E" w:rsidRDefault="004B67E0" w:rsidP="004B67E0">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10185E">
              <w:rPr>
                <w:rFonts w:ascii="Consolas" w:eastAsia="Times New Roman" w:hAnsi="Consolas" w:cs="Consolas"/>
                <w:color w:val="0000FF"/>
                <w:sz w:val="16"/>
                <w:szCs w:val="19"/>
                <w:highlight w:val="white"/>
                <w:lang w:eastAsia="en-AU"/>
              </w:rPr>
              <w:t xml:space="preserve">      </w:t>
            </w:r>
            <w:proofErr w:type="spellStart"/>
            <w:r w:rsidRPr="0010185E">
              <w:rPr>
                <w:rFonts w:ascii="Consolas" w:eastAsia="Times New Roman" w:hAnsi="Consolas" w:cs="Consolas"/>
                <w:color w:val="FF0000"/>
                <w:sz w:val="16"/>
                <w:szCs w:val="19"/>
                <w:highlight w:val="white"/>
                <w:lang w:eastAsia="en-AU"/>
              </w:rPr>
              <w:t>multipleSiteBindingsEnabled</w:t>
            </w:r>
            <w:proofErr w:type="spellEnd"/>
            <w:r w:rsidRPr="0010185E">
              <w:rPr>
                <w:rFonts w:ascii="Consolas" w:eastAsia="Times New Roman" w:hAnsi="Consolas" w:cs="Consolas"/>
                <w:color w:val="0000FF"/>
                <w:sz w:val="16"/>
                <w:szCs w:val="19"/>
                <w:highlight w:val="white"/>
                <w:lang w:eastAsia="en-AU"/>
              </w:rPr>
              <w:t>=</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true</w:t>
            </w:r>
            <w:r w:rsidRPr="0010185E">
              <w:rPr>
                <w:rFonts w:ascii="Consolas" w:eastAsia="Times New Roman" w:hAnsi="Consolas" w:cs="Consolas"/>
                <w:color w:val="000000"/>
                <w:sz w:val="16"/>
                <w:szCs w:val="19"/>
                <w:highlight w:val="white"/>
                <w:lang w:eastAsia="en-AU"/>
              </w:rPr>
              <w:t>"</w:t>
            </w:r>
            <w:r w:rsidRPr="0010185E">
              <w:rPr>
                <w:rFonts w:ascii="Consolas" w:eastAsia="Times New Roman" w:hAnsi="Consolas" w:cs="Consolas"/>
                <w:color w:val="0000FF"/>
                <w:sz w:val="16"/>
                <w:szCs w:val="19"/>
                <w:highlight w:val="white"/>
                <w:lang w:eastAsia="en-AU"/>
              </w:rPr>
              <w:t xml:space="preserve"> /&gt;</w:t>
            </w:r>
          </w:p>
          <w:p w14:paraId="18B23CE4" w14:textId="381AA2A4" w:rsidR="004B67E0" w:rsidRPr="0010185E" w:rsidRDefault="004B67E0" w:rsidP="004B67E0">
            <w:pPr>
              <w:pStyle w:val="Body"/>
              <w:rPr>
                <w:sz w:val="16"/>
                <w:szCs w:val="22"/>
              </w:rPr>
            </w:pPr>
            <w:r w:rsidRPr="0010185E">
              <w:rPr>
                <w:rFonts w:ascii="Consolas" w:eastAsia="Times New Roman" w:hAnsi="Consolas" w:cs="Consolas"/>
                <w:color w:val="0000FF"/>
                <w:sz w:val="16"/>
                <w:szCs w:val="19"/>
                <w:highlight w:val="white"/>
              </w:rPr>
              <w:t xml:space="preserve">  &lt;/</w:t>
            </w:r>
            <w:proofErr w:type="spellStart"/>
            <w:r w:rsidRPr="0010185E">
              <w:rPr>
                <w:rFonts w:ascii="Consolas" w:eastAsia="Times New Roman" w:hAnsi="Consolas" w:cs="Consolas"/>
                <w:color w:val="A31515"/>
                <w:sz w:val="16"/>
                <w:szCs w:val="19"/>
                <w:highlight w:val="white"/>
              </w:rPr>
              <w:t>system.serviceModel</w:t>
            </w:r>
            <w:proofErr w:type="spellEnd"/>
            <w:r w:rsidRPr="0010185E">
              <w:rPr>
                <w:rFonts w:ascii="Consolas" w:eastAsia="Times New Roman" w:hAnsi="Consolas" w:cs="Consolas"/>
                <w:color w:val="0000FF"/>
                <w:sz w:val="16"/>
                <w:szCs w:val="19"/>
                <w:highlight w:val="white"/>
              </w:rPr>
              <w:t>&gt;</w:t>
            </w:r>
          </w:p>
        </w:tc>
      </w:tr>
    </w:tbl>
    <w:p w14:paraId="288BAAAE" w14:textId="77777777" w:rsidR="004B67E0" w:rsidRDefault="004B67E0" w:rsidP="00B764C4">
      <w:pPr>
        <w:pStyle w:val="Body"/>
        <w:rPr>
          <w:sz w:val="22"/>
          <w:szCs w:val="22"/>
        </w:rPr>
      </w:pPr>
    </w:p>
    <w:p w14:paraId="5BF462D8" w14:textId="79EDDA3F" w:rsidR="00B764C4" w:rsidRPr="00287BC4" w:rsidRDefault="0029078C" w:rsidP="002D1D67">
      <w:pPr>
        <w:pStyle w:val="Heading2"/>
        <w:numPr>
          <w:ilvl w:val="1"/>
          <w:numId w:val="42"/>
        </w:numPr>
        <w:ind w:left="360"/>
        <w:rPr>
          <w:sz w:val="22"/>
          <w:szCs w:val="22"/>
        </w:rPr>
      </w:pPr>
      <w:bookmarkStart w:id="12" w:name="_Toc453514008"/>
      <w:r w:rsidRPr="00287BC4">
        <w:t xml:space="preserve">Sample code of the Account Service when processing </w:t>
      </w:r>
      <w:r w:rsidR="00CF32C9" w:rsidRPr="00287BC4">
        <w:t>sensitive data</w:t>
      </w:r>
      <w:r w:rsidRPr="00287BC4">
        <w:t>.</w:t>
      </w:r>
      <w:bookmarkEnd w:id="12"/>
    </w:p>
    <w:tbl>
      <w:tblPr>
        <w:tblStyle w:val="TableGrid"/>
        <w:tblW w:w="0" w:type="auto"/>
        <w:tblLook w:val="04A0" w:firstRow="1" w:lastRow="0" w:firstColumn="1" w:lastColumn="0" w:noHBand="0" w:noVBand="1"/>
      </w:tblPr>
      <w:tblGrid>
        <w:gridCol w:w="9622"/>
      </w:tblGrid>
      <w:tr w:rsidR="00B764C4" w14:paraId="29347189" w14:textId="77777777" w:rsidTr="00B764C4">
        <w:tc>
          <w:tcPr>
            <w:tcW w:w="9622" w:type="dxa"/>
          </w:tcPr>
          <w:p w14:paraId="32FA7E37"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FF"/>
                <w:sz w:val="19"/>
                <w:szCs w:val="19"/>
                <w:highlight w:val="white"/>
                <w:lang w:eastAsia="en-AU"/>
              </w:rPr>
              <w:t>public</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class</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2B91AF"/>
                <w:sz w:val="19"/>
                <w:szCs w:val="19"/>
                <w:highlight w:val="white"/>
                <w:lang w:eastAsia="en-AU"/>
              </w:rPr>
              <w:t>AccountService</w:t>
            </w:r>
            <w:proofErr w:type="spellEnd"/>
            <w:r>
              <w:rPr>
                <w:rFonts w:ascii="Consolas" w:eastAsia="Times New Roman" w:hAnsi="Consolas" w:cs="Consolas"/>
                <w:color w:val="000000"/>
                <w:sz w:val="19"/>
                <w:szCs w:val="19"/>
                <w:highlight w:val="white"/>
                <w:lang w:eastAsia="en-AU"/>
              </w:rPr>
              <w:t xml:space="preserve"> : </w:t>
            </w:r>
            <w:proofErr w:type="spellStart"/>
            <w:r>
              <w:rPr>
                <w:rFonts w:ascii="Consolas" w:eastAsia="Times New Roman" w:hAnsi="Consolas" w:cs="Consolas"/>
                <w:color w:val="2B91AF"/>
                <w:sz w:val="19"/>
                <w:szCs w:val="19"/>
                <w:highlight w:val="white"/>
                <w:lang w:eastAsia="en-AU"/>
              </w:rPr>
              <w:t>IAccountService</w:t>
            </w:r>
            <w:proofErr w:type="spellEnd"/>
          </w:p>
          <w:p w14:paraId="4EC8D02F"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08E76A8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2B91AF"/>
                <w:sz w:val="19"/>
                <w:szCs w:val="19"/>
                <w:highlight w:val="white"/>
                <w:lang w:eastAsia="en-AU"/>
              </w:rPr>
              <w:t>IStaffDao</w:t>
            </w:r>
            <w:proofErr w:type="spellEnd"/>
            <w:r>
              <w:rPr>
                <w:rFonts w:ascii="Consolas" w:eastAsia="Times New Roman" w:hAnsi="Consolas" w:cs="Consolas"/>
                <w:color w:val="000000"/>
                <w:sz w:val="19"/>
                <w:szCs w:val="19"/>
                <w:highlight w:val="white"/>
                <w:lang w:eastAsia="en-AU"/>
              </w:rPr>
              <w:t xml:space="preserve"> _</w:t>
            </w:r>
            <w:proofErr w:type="spellStart"/>
            <w:r>
              <w:rPr>
                <w:rFonts w:ascii="Consolas" w:eastAsia="Times New Roman" w:hAnsi="Consolas" w:cs="Consolas"/>
                <w:color w:val="000000"/>
                <w:sz w:val="19"/>
                <w:szCs w:val="19"/>
                <w:highlight w:val="white"/>
                <w:lang w:eastAsia="en-AU"/>
              </w:rPr>
              <w:t>staffDao</w:t>
            </w:r>
            <w:proofErr w:type="spellEnd"/>
            <w:r>
              <w:rPr>
                <w:rFonts w:ascii="Consolas" w:eastAsia="Times New Roman" w:hAnsi="Consolas" w:cs="Consolas"/>
                <w:color w:val="000000"/>
                <w:sz w:val="19"/>
                <w:szCs w:val="19"/>
                <w:highlight w:val="white"/>
                <w:lang w:eastAsia="en-AU"/>
              </w:rPr>
              <w:t>;</w:t>
            </w:r>
          </w:p>
          <w:p w14:paraId="30ED78A8"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213A9BCD"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public</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AccountService</w:t>
            </w:r>
            <w:proofErr w:type="spellEnd"/>
            <w:r>
              <w:rPr>
                <w:rFonts w:ascii="Consolas" w:eastAsia="Times New Roman" w:hAnsi="Consolas" w:cs="Consolas"/>
                <w:color w:val="000000"/>
                <w:sz w:val="19"/>
                <w:szCs w:val="19"/>
                <w:highlight w:val="white"/>
                <w:lang w:eastAsia="en-AU"/>
              </w:rPr>
              <w:t>()</w:t>
            </w:r>
          </w:p>
          <w:p w14:paraId="6077C7FC"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6E3FF772"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_</w:t>
            </w:r>
            <w:proofErr w:type="spellStart"/>
            <w:r>
              <w:rPr>
                <w:rFonts w:ascii="Consolas" w:eastAsia="Times New Roman" w:hAnsi="Consolas" w:cs="Consolas"/>
                <w:color w:val="000000"/>
                <w:sz w:val="19"/>
                <w:szCs w:val="19"/>
                <w:highlight w:val="white"/>
                <w:lang w:eastAsia="en-AU"/>
              </w:rPr>
              <w:t>staffDao</w:t>
            </w:r>
            <w:proofErr w:type="spellEnd"/>
            <w:r>
              <w:rPr>
                <w:rFonts w:ascii="Consolas" w:eastAsia="Times New Roman" w:hAnsi="Consolas" w:cs="Consolas"/>
                <w:color w:val="000000"/>
                <w:sz w:val="19"/>
                <w:szCs w:val="19"/>
                <w:highlight w:val="white"/>
                <w:lang w:eastAsia="en-AU"/>
              </w:rPr>
              <w:t xml:space="preserve"> = </w:t>
            </w:r>
            <w:r>
              <w:rPr>
                <w:rFonts w:ascii="Consolas" w:eastAsia="Times New Roman" w:hAnsi="Consolas" w:cs="Consolas"/>
                <w:color w:val="0000FF"/>
                <w:sz w:val="19"/>
                <w:szCs w:val="19"/>
                <w:highlight w:val="white"/>
                <w:lang w:eastAsia="en-AU"/>
              </w:rPr>
              <w:t>new</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2B91AF"/>
                <w:sz w:val="19"/>
                <w:szCs w:val="19"/>
                <w:highlight w:val="white"/>
                <w:lang w:eastAsia="en-AU"/>
              </w:rPr>
              <w:t>StaffDao</w:t>
            </w:r>
            <w:proofErr w:type="spellEnd"/>
            <w:r>
              <w:rPr>
                <w:rFonts w:ascii="Consolas" w:eastAsia="Times New Roman" w:hAnsi="Consolas" w:cs="Consolas"/>
                <w:color w:val="000000"/>
                <w:sz w:val="19"/>
                <w:szCs w:val="19"/>
                <w:highlight w:val="white"/>
                <w:lang w:eastAsia="en-AU"/>
              </w:rPr>
              <w:t>();</w:t>
            </w:r>
          </w:p>
          <w:p w14:paraId="22B91B29" w14:textId="65F8173E"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 </w:t>
            </w:r>
          </w:p>
          <w:p w14:paraId="3253B396"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501D441A"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public</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2B91AF"/>
                <w:sz w:val="19"/>
                <w:szCs w:val="19"/>
                <w:highlight w:val="white"/>
                <w:lang w:eastAsia="en-AU"/>
              </w:rPr>
              <w:t>List</w:t>
            </w:r>
            <w:r>
              <w:rPr>
                <w:rFonts w:ascii="Consolas" w:eastAsia="Times New Roman" w:hAnsi="Consolas" w:cs="Consolas"/>
                <w:color w:val="000000"/>
                <w:sz w:val="19"/>
                <w:szCs w:val="19"/>
                <w:highlight w:val="white"/>
                <w:lang w:eastAsia="en-AU"/>
              </w:rPr>
              <w:t>&lt;</w:t>
            </w:r>
            <w:r>
              <w:rPr>
                <w:rFonts w:ascii="Consolas" w:eastAsia="Times New Roman" w:hAnsi="Consolas" w:cs="Consolas"/>
                <w:color w:val="0000FF"/>
                <w:sz w:val="19"/>
                <w:szCs w:val="19"/>
                <w:highlight w:val="white"/>
                <w:lang w:eastAsia="en-AU"/>
              </w:rPr>
              <w:t>string</w:t>
            </w:r>
            <w:r>
              <w:rPr>
                <w:rFonts w:ascii="Consolas" w:eastAsia="Times New Roman" w:hAnsi="Consolas" w:cs="Consolas"/>
                <w:color w:val="000000"/>
                <w:sz w:val="19"/>
                <w:szCs w:val="19"/>
                <w:highlight w:val="white"/>
                <w:lang w:eastAsia="en-AU"/>
              </w:rPr>
              <w:t xml:space="preserve">&gt; </w:t>
            </w:r>
            <w:proofErr w:type="spellStart"/>
            <w:r>
              <w:rPr>
                <w:rFonts w:ascii="Consolas" w:eastAsia="Times New Roman" w:hAnsi="Consolas" w:cs="Consolas"/>
                <w:color w:val="000000"/>
                <w:sz w:val="19"/>
                <w:szCs w:val="19"/>
                <w:highlight w:val="white"/>
                <w:lang w:eastAsia="en-AU"/>
              </w:rPr>
              <w:t>ResetPassword</w:t>
            </w:r>
            <w:proofErr w:type="spellEnd"/>
            <w:r>
              <w:rPr>
                <w:rFonts w:ascii="Consolas" w:eastAsia="Times New Roman" w:hAnsi="Consolas" w:cs="Consolas"/>
                <w:color w:val="000000"/>
                <w:sz w:val="19"/>
                <w:szCs w:val="19"/>
                <w:highlight w:val="white"/>
                <w:lang w:eastAsia="en-AU"/>
              </w:rPr>
              <w:t>(</w:t>
            </w:r>
            <w:proofErr w:type="spellStart"/>
            <w:r>
              <w:rPr>
                <w:rFonts w:ascii="Consolas" w:eastAsia="Times New Roman" w:hAnsi="Consolas" w:cs="Consolas"/>
                <w:color w:val="000000"/>
                <w:sz w:val="19"/>
                <w:szCs w:val="19"/>
                <w:highlight w:val="white"/>
                <w:lang w:eastAsia="en-AU"/>
              </w:rPr>
              <w:t>CommonShared.Dto.</w:t>
            </w:r>
            <w:r>
              <w:rPr>
                <w:rFonts w:ascii="Consolas" w:eastAsia="Times New Roman" w:hAnsi="Consolas" w:cs="Consolas"/>
                <w:color w:val="2B91AF"/>
                <w:sz w:val="19"/>
                <w:szCs w:val="19"/>
                <w:highlight w:val="white"/>
                <w:lang w:eastAsia="en-AU"/>
              </w:rPr>
              <w:t>ResetPasswordRequestDto</w:t>
            </w:r>
            <w:proofErr w:type="spellEnd"/>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resetPasswordRequest</w:t>
            </w:r>
            <w:proofErr w:type="spellEnd"/>
            <w:r>
              <w:rPr>
                <w:rFonts w:ascii="Consolas" w:eastAsia="Times New Roman" w:hAnsi="Consolas" w:cs="Consolas"/>
                <w:color w:val="000000"/>
                <w:sz w:val="19"/>
                <w:szCs w:val="19"/>
                <w:highlight w:val="white"/>
                <w:lang w:eastAsia="en-AU"/>
              </w:rPr>
              <w:t>)</w:t>
            </w:r>
          </w:p>
          <w:p w14:paraId="0DCA85A5"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2D75C982"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2B91AF"/>
                <w:sz w:val="19"/>
                <w:szCs w:val="19"/>
                <w:highlight w:val="white"/>
                <w:lang w:eastAsia="en-AU"/>
              </w:rPr>
              <w:t>List</w:t>
            </w:r>
            <w:r>
              <w:rPr>
                <w:rFonts w:ascii="Consolas" w:eastAsia="Times New Roman" w:hAnsi="Consolas" w:cs="Consolas"/>
                <w:color w:val="000000"/>
                <w:sz w:val="19"/>
                <w:szCs w:val="19"/>
                <w:highlight w:val="white"/>
                <w:lang w:eastAsia="en-AU"/>
              </w:rPr>
              <w:t>&lt;</w:t>
            </w:r>
            <w:r>
              <w:rPr>
                <w:rFonts w:ascii="Consolas" w:eastAsia="Times New Roman" w:hAnsi="Consolas" w:cs="Consolas"/>
                <w:color w:val="0000FF"/>
                <w:sz w:val="19"/>
                <w:szCs w:val="19"/>
                <w:highlight w:val="white"/>
                <w:lang w:eastAsia="en-AU"/>
              </w:rPr>
              <w:t>string</w:t>
            </w:r>
            <w:r>
              <w:rPr>
                <w:rFonts w:ascii="Consolas" w:eastAsia="Times New Roman" w:hAnsi="Consolas" w:cs="Consolas"/>
                <w:color w:val="000000"/>
                <w:sz w:val="19"/>
                <w:szCs w:val="19"/>
                <w:highlight w:val="white"/>
                <w:lang w:eastAsia="en-AU"/>
              </w:rPr>
              <w:t xml:space="preserve">&gt; errors = </w:t>
            </w:r>
            <w:r>
              <w:rPr>
                <w:rFonts w:ascii="Consolas" w:eastAsia="Times New Roman" w:hAnsi="Consolas" w:cs="Consolas"/>
                <w:color w:val="0000FF"/>
                <w:sz w:val="19"/>
                <w:szCs w:val="19"/>
                <w:highlight w:val="white"/>
                <w:lang w:eastAsia="en-AU"/>
              </w:rPr>
              <w:t>new</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2B91AF"/>
                <w:sz w:val="19"/>
                <w:szCs w:val="19"/>
                <w:highlight w:val="white"/>
                <w:lang w:eastAsia="en-AU"/>
              </w:rPr>
              <w:t>List</w:t>
            </w:r>
            <w:r>
              <w:rPr>
                <w:rFonts w:ascii="Consolas" w:eastAsia="Times New Roman" w:hAnsi="Consolas" w:cs="Consolas"/>
                <w:color w:val="000000"/>
                <w:sz w:val="19"/>
                <w:szCs w:val="19"/>
                <w:highlight w:val="white"/>
                <w:lang w:eastAsia="en-AU"/>
              </w:rPr>
              <w:t>&lt;</w:t>
            </w:r>
            <w:r>
              <w:rPr>
                <w:rFonts w:ascii="Consolas" w:eastAsia="Times New Roman" w:hAnsi="Consolas" w:cs="Consolas"/>
                <w:color w:val="0000FF"/>
                <w:sz w:val="19"/>
                <w:szCs w:val="19"/>
                <w:highlight w:val="white"/>
                <w:lang w:eastAsia="en-AU"/>
              </w:rPr>
              <w:t>string</w:t>
            </w:r>
            <w:r>
              <w:rPr>
                <w:rFonts w:ascii="Consolas" w:eastAsia="Times New Roman" w:hAnsi="Consolas" w:cs="Consolas"/>
                <w:color w:val="000000"/>
                <w:sz w:val="19"/>
                <w:szCs w:val="19"/>
                <w:highlight w:val="white"/>
                <w:lang w:eastAsia="en-AU"/>
              </w:rPr>
              <w:t>&gt;();</w:t>
            </w:r>
          </w:p>
          <w:p w14:paraId="1AC04D68"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5E6645B4"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FF"/>
                <w:sz w:val="19"/>
                <w:szCs w:val="19"/>
                <w:highlight w:val="white"/>
                <w:lang w:eastAsia="en-AU"/>
              </w:rPr>
              <w:t>var</w:t>
            </w:r>
            <w:proofErr w:type="spellEnd"/>
            <w:r>
              <w:rPr>
                <w:rFonts w:ascii="Consolas" w:eastAsia="Times New Roman" w:hAnsi="Consolas" w:cs="Consolas"/>
                <w:color w:val="000000"/>
                <w:sz w:val="19"/>
                <w:szCs w:val="19"/>
                <w:highlight w:val="white"/>
                <w:lang w:eastAsia="en-AU"/>
              </w:rPr>
              <w:t xml:space="preserve"> user = _</w:t>
            </w:r>
            <w:proofErr w:type="spellStart"/>
            <w:r>
              <w:rPr>
                <w:rFonts w:ascii="Consolas" w:eastAsia="Times New Roman" w:hAnsi="Consolas" w:cs="Consolas"/>
                <w:color w:val="000000"/>
                <w:sz w:val="19"/>
                <w:szCs w:val="19"/>
                <w:highlight w:val="white"/>
                <w:lang w:eastAsia="en-AU"/>
              </w:rPr>
              <w:t>staffDao.GetStaffByID</w:t>
            </w:r>
            <w:proofErr w:type="spellEnd"/>
            <w:r>
              <w:rPr>
                <w:rFonts w:ascii="Consolas" w:eastAsia="Times New Roman" w:hAnsi="Consolas" w:cs="Consolas"/>
                <w:color w:val="000000"/>
                <w:sz w:val="19"/>
                <w:szCs w:val="19"/>
                <w:highlight w:val="white"/>
                <w:lang w:eastAsia="en-AU"/>
              </w:rPr>
              <w:t>(</w:t>
            </w:r>
            <w:proofErr w:type="spellStart"/>
            <w:r>
              <w:rPr>
                <w:rFonts w:ascii="Consolas" w:eastAsia="Times New Roman" w:hAnsi="Consolas" w:cs="Consolas"/>
                <w:color w:val="000000"/>
                <w:sz w:val="19"/>
                <w:szCs w:val="19"/>
                <w:highlight w:val="white"/>
                <w:lang w:eastAsia="en-AU"/>
              </w:rPr>
              <w:t>resetPasswordRequest.StaffID</w:t>
            </w:r>
            <w:proofErr w:type="spellEnd"/>
            <w:r>
              <w:rPr>
                <w:rFonts w:ascii="Consolas" w:eastAsia="Times New Roman" w:hAnsi="Consolas" w:cs="Consolas"/>
                <w:color w:val="000000"/>
                <w:sz w:val="19"/>
                <w:szCs w:val="19"/>
                <w:highlight w:val="white"/>
                <w:lang w:eastAsia="en-AU"/>
              </w:rPr>
              <w:t>);</w:t>
            </w:r>
          </w:p>
          <w:p w14:paraId="148CE9B4"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(user == </w:t>
            </w:r>
            <w:r>
              <w:rPr>
                <w:rFonts w:ascii="Consolas" w:eastAsia="Times New Roman" w:hAnsi="Consolas" w:cs="Consolas"/>
                <w:color w:val="0000FF"/>
                <w:sz w:val="19"/>
                <w:szCs w:val="19"/>
                <w:highlight w:val="white"/>
                <w:lang w:eastAsia="en-AU"/>
              </w:rPr>
              <w:t>null</w:t>
            </w:r>
            <w:r>
              <w:rPr>
                <w:rFonts w:ascii="Consolas" w:eastAsia="Times New Roman" w:hAnsi="Consolas" w:cs="Consolas"/>
                <w:color w:val="000000"/>
                <w:sz w:val="19"/>
                <w:szCs w:val="19"/>
                <w:highlight w:val="white"/>
                <w:lang w:eastAsia="en-AU"/>
              </w:rPr>
              <w:t>)</w:t>
            </w:r>
          </w:p>
          <w:p w14:paraId="7CEE53A9"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errors.Add</w:t>
            </w:r>
            <w:proofErr w:type="spellEnd"/>
            <w:r>
              <w:rPr>
                <w:rFonts w:ascii="Consolas" w:eastAsia="Times New Roman" w:hAnsi="Consolas" w:cs="Consolas"/>
                <w:color w:val="000000"/>
                <w:sz w:val="19"/>
                <w:szCs w:val="19"/>
                <w:highlight w:val="white"/>
                <w:lang w:eastAsia="en-AU"/>
              </w:rPr>
              <w:t>(</w:t>
            </w:r>
            <w:r>
              <w:rPr>
                <w:rFonts w:ascii="Consolas" w:eastAsia="Times New Roman" w:hAnsi="Consolas" w:cs="Consolas"/>
                <w:color w:val="A31515"/>
                <w:sz w:val="19"/>
                <w:szCs w:val="19"/>
                <w:highlight w:val="white"/>
                <w:lang w:eastAsia="en-AU"/>
              </w:rPr>
              <w:t>"Staff is not found"</w:t>
            </w:r>
            <w:r>
              <w:rPr>
                <w:rFonts w:ascii="Consolas" w:eastAsia="Times New Roman" w:hAnsi="Consolas" w:cs="Consolas"/>
                <w:color w:val="000000"/>
                <w:sz w:val="19"/>
                <w:szCs w:val="19"/>
                <w:highlight w:val="white"/>
                <w:lang w:eastAsia="en-AU"/>
              </w:rPr>
              <w:t>);</w:t>
            </w:r>
          </w:p>
          <w:p w14:paraId="5E0C8037"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209FA7B5"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2B91AF"/>
                <w:sz w:val="19"/>
                <w:szCs w:val="19"/>
                <w:highlight w:val="white"/>
                <w:lang w:eastAsia="en-AU"/>
              </w:rPr>
              <w:t>Encoding</w:t>
            </w:r>
            <w:r>
              <w:rPr>
                <w:rFonts w:ascii="Consolas" w:eastAsia="Times New Roman" w:hAnsi="Consolas" w:cs="Consolas"/>
                <w:color w:val="000000"/>
                <w:sz w:val="19"/>
                <w:szCs w:val="19"/>
                <w:highlight w:val="white"/>
                <w:lang w:eastAsia="en-AU"/>
              </w:rPr>
              <w:t>.UTF8.GetString(</w:t>
            </w:r>
            <w:r>
              <w:rPr>
                <w:rFonts w:ascii="Consolas" w:eastAsia="Times New Roman" w:hAnsi="Consolas" w:cs="Consolas"/>
                <w:color w:val="2B91AF"/>
                <w:sz w:val="19"/>
                <w:szCs w:val="19"/>
                <w:highlight w:val="white"/>
                <w:lang w:eastAsia="en-AU"/>
              </w:rPr>
              <w:t>EncryptionService</w:t>
            </w:r>
            <w:r>
              <w:rPr>
                <w:rFonts w:ascii="Consolas" w:eastAsia="Times New Roman" w:hAnsi="Consolas" w:cs="Consolas"/>
                <w:color w:val="000000"/>
                <w:sz w:val="19"/>
                <w:szCs w:val="19"/>
                <w:highlight w:val="white"/>
                <w:lang w:eastAsia="en-AU"/>
              </w:rPr>
              <w:t xml:space="preserve">.EncryptPassword(user.Password)) != </w:t>
            </w:r>
            <w:r>
              <w:rPr>
                <w:rFonts w:ascii="Consolas" w:eastAsia="Times New Roman" w:hAnsi="Consolas" w:cs="Consolas"/>
                <w:color w:val="2B91AF"/>
                <w:sz w:val="19"/>
                <w:szCs w:val="19"/>
                <w:highlight w:val="white"/>
                <w:lang w:eastAsia="en-AU"/>
              </w:rPr>
              <w:t>Encoding</w:t>
            </w:r>
            <w:r>
              <w:rPr>
                <w:rFonts w:ascii="Consolas" w:eastAsia="Times New Roman" w:hAnsi="Consolas" w:cs="Consolas"/>
                <w:color w:val="000000"/>
                <w:sz w:val="19"/>
                <w:szCs w:val="19"/>
                <w:highlight w:val="white"/>
                <w:lang w:eastAsia="en-AU"/>
              </w:rPr>
              <w:t>.UTF8.GetString(</w:t>
            </w:r>
            <w:proofErr w:type="spellStart"/>
            <w:r>
              <w:rPr>
                <w:rFonts w:ascii="Consolas" w:eastAsia="Times New Roman" w:hAnsi="Consolas" w:cs="Consolas"/>
                <w:color w:val="000000"/>
                <w:sz w:val="19"/>
                <w:szCs w:val="19"/>
                <w:highlight w:val="white"/>
                <w:lang w:eastAsia="en-AU"/>
              </w:rPr>
              <w:t>resetPasswordRequest.OldPassword</w:t>
            </w:r>
            <w:proofErr w:type="spellEnd"/>
            <w:r>
              <w:rPr>
                <w:rFonts w:ascii="Consolas" w:eastAsia="Times New Roman" w:hAnsi="Consolas" w:cs="Consolas"/>
                <w:color w:val="000000"/>
                <w:sz w:val="19"/>
                <w:szCs w:val="19"/>
                <w:highlight w:val="white"/>
                <w:lang w:eastAsia="en-AU"/>
              </w:rPr>
              <w:t>))</w:t>
            </w:r>
          </w:p>
          <w:p w14:paraId="27F1898C"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errors.Add</w:t>
            </w:r>
            <w:proofErr w:type="spellEnd"/>
            <w:r>
              <w:rPr>
                <w:rFonts w:ascii="Consolas" w:eastAsia="Times New Roman" w:hAnsi="Consolas" w:cs="Consolas"/>
                <w:color w:val="000000"/>
                <w:sz w:val="19"/>
                <w:szCs w:val="19"/>
                <w:highlight w:val="white"/>
                <w:lang w:eastAsia="en-AU"/>
              </w:rPr>
              <w:t>(</w:t>
            </w:r>
            <w:r>
              <w:rPr>
                <w:rFonts w:ascii="Consolas" w:eastAsia="Times New Roman" w:hAnsi="Consolas" w:cs="Consolas"/>
                <w:color w:val="A31515"/>
                <w:sz w:val="19"/>
                <w:szCs w:val="19"/>
                <w:highlight w:val="white"/>
                <w:lang w:eastAsia="en-AU"/>
              </w:rPr>
              <w:t>"Your password doesn't match"</w:t>
            </w:r>
            <w:r>
              <w:rPr>
                <w:rFonts w:ascii="Consolas" w:eastAsia="Times New Roman" w:hAnsi="Consolas" w:cs="Consolas"/>
                <w:color w:val="000000"/>
                <w:sz w:val="19"/>
                <w:szCs w:val="19"/>
                <w:highlight w:val="white"/>
                <w:lang w:eastAsia="en-AU"/>
              </w:rPr>
              <w:t>);</w:t>
            </w:r>
          </w:p>
          <w:p w14:paraId="78367B93"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5D2FADB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errors.Count</w:t>
            </w:r>
            <w:proofErr w:type="spellEnd"/>
            <w:r>
              <w:rPr>
                <w:rFonts w:ascii="Consolas" w:eastAsia="Times New Roman" w:hAnsi="Consolas" w:cs="Consolas"/>
                <w:color w:val="000000"/>
                <w:sz w:val="19"/>
                <w:szCs w:val="19"/>
                <w:highlight w:val="white"/>
                <w:lang w:eastAsia="en-AU"/>
              </w:rPr>
              <w:t xml:space="preserve"> &gt; 0)</w:t>
            </w:r>
          </w:p>
          <w:p w14:paraId="0927196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errors;</w:t>
            </w:r>
          </w:p>
          <w:p w14:paraId="3C052296"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2C0C9C8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user.Password</w:t>
            </w:r>
            <w:proofErr w:type="spellEnd"/>
            <w:r>
              <w:rPr>
                <w:rFonts w:ascii="Consolas" w:eastAsia="Times New Roman" w:hAnsi="Consolas" w:cs="Consolas"/>
                <w:color w:val="000000"/>
                <w:sz w:val="19"/>
                <w:szCs w:val="19"/>
                <w:highlight w:val="white"/>
                <w:lang w:eastAsia="en-AU"/>
              </w:rPr>
              <w:t xml:space="preserve"> = </w:t>
            </w:r>
            <w:proofErr w:type="spellStart"/>
            <w:r>
              <w:rPr>
                <w:rFonts w:ascii="Consolas" w:eastAsia="Times New Roman" w:hAnsi="Consolas" w:cs="Consolas"/>
                <w:color w:val="000000"/>
                <w:sz w:val="19"/>
                <w:szCs w:val="19"/>
                <w:highlight w:val="white"/>
                <w:lang w:eastAsia="en-AU"/>
              </w:rPr>
              <w:t>resetPasswordRequest.NewPassword</w:t>
            </w:r>
            <w:proofErr w:type="spellEnd"/>
            <w:r>
              <w:rPr>
                <w:rFonts w:ascii="Consolas" w:eastAsia="Times New Roman" w:hAnsi="Consolas" w:cs="Consolas"/>
                <w:color w:val="000000"/>
                <w:sz w:val="19"/>
                <w:szCs w:val="19"/>
                <w:highlight w:val="white"/>
                <w:lang w:eastAsia="en-AU"/>
              </w:rPr>
              <w:t>;</w:t>
            </w:r>
          </w:p>
          <w:p w14:paraId="7ADCA354"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_</w:t>
            </w:r>
            <w:proofErr w:type="spellStart"/>
            <w:r>
              <w:rPr>
                <w:rFonts w:ascii="Consolas" w:eastAsia="Times New Roman" w:hAnsi="Consolas" w:cs="Consolas"/>
                <w:color w:val="000000"/>
                <w:sz w:val="19"/>
                <w:szCs w:val="19"/>
                <w:highlight w:val="white"/>
                <w:lang w:eastAsia="en-AU"/>
              </w:rPr>
              <w:t>staffDao.Update</w:t>
            </w:r>
            <w:proofErr w:type="spellEnd"/>
            <w:r>
              <w:rPr>
                <w:rFonts w:ascii="Consolas" w:eastAsia="Times New Roman" w:hAnsi="Consolas" w:cs="Consolas"/>
                <w:color w:val="000000"/>
                <w:sz w:val="19"/>
                <w:szCs w:val="19"/>
                <w:highlight w:val="white"/>
                <w:lang w:eastAsia="en-AU"/>
              </w:rPr>
              <w:t>(user);</w:t>
            </w:r>
          </w:p>
          <w:p w14:paraId="7D72BCA2"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35BB7B14"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errors;</w:t>
            </w:r>
          </w:p>
          <w:p w14:paraId="3E763B6A" w14:textId="7C9F5BA2"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58D2191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0F18669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public</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2B91AF"/>
                <w:sz w:val="19"/>
                <w:szCs w:val="19"/>
                <w:highlight w:val="white"/>
                <w:lang w:eastAsia="en-AU"/>
              </w:rPr>
              <w:t>StaffAccountDto</w:t>
            </w:r>
            <w:proofErr w:type="spellEnd"/>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ValidateLogin</w:t>
            </w:r>
            <w:proofErr w:type="spellEnd"/>
            <w:r>
              <w:rPr>
                <w:rFonts w:ascii="Consolas" w:eastAsia="Times New Roman" w:hAnsi="Consolas" w:cs="Consolas"/>
                <w:color w:val="000000"/>
                <w:sz w:val="19"/>
                <w:szCs w:val="19"/>
                <w:highlight w:val="white"/>
                <w:lang w:eastAsia="en-AU"/>
              </w:rPr>
              <w:t>(</w:t>
            </w:r>
            <w:r>
              <w:rPr>
                <w:rFonts w:ascii="Consolas" w:eastAsia="Times New Roman" w:hAnsi="Consolas" w:cs="Consolas"/>
                <w:color w:val="0000FF"/>
                <w:sz w:val="19"/>
                <w:szCs w:val="19"/>
                <w:highlight w:val="white"/>
                <w:lang w:eastAsia="en-AU"/>
              </w:rPr>
              <w:t>string</w:t>
            </w:r>
            <w:r>
              <w:rPr>
                <w:rFonts w:ascii="Consolas" w:eastAsia="Times New Roman" w:hAnsi="Consolas" w:cs="Consolas"/>
                <w:color w:val="000000"/>
                <w:sz w:val="19"/>
                <w:szCs w:val="19"/>
                <w:highlight w:val="white"/>
                <w:lang w:eastAsia="en-AU"/>
              </w:rPr>
              <w:t xml:space="preserve"> username, </w:t>
            </w:r>
            <w:r>
              <w:rPr>
                <w:rFonts w:ascii="Consolas" w:eastAsia="Times New Roman" w:hAnsi="Consolas" w:cs="Consolas"/>
                <w:color w:val="0000FF"/>
                <w:sz w:val="19"/>
                <w:szCs w:val="19"/>
                <w:highlight w:val="white"/>
                <w:lang w:eastAsia="en-AU"/>
              </w:rPr>
              <w:t>byte</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encryptedPassword</w:t>
            </w:r>
            <w:proofErr w:type="spellEnd"/>
            <w:r>
              <w:rPr>
                <w:rFonts w:ascii="Consolas" w:eastAsia="Times New Roman" w:hAnsi="Consolas" w:cs="Consolas"/>
                <w:color w:val="000000"/>
                <w:sz w:val="19"/>
                <w:szCs w:val="19"/>
                <w:highlight w:val="white"/>
                <w:lang w:eastAsia="en-AU"/>
              </w:rPr>
              <w:t>)</w:t>
            </w:r>
          </w:p>
          <w:p w14:paraId="36235D6F"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05C42ADE"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FF"/>
                <w:sz w:val="19"/>
                <w:szCs w:val="19"/>
                <w:highlight w:val="white"/>
                <w:lang w:eastAsia="en-AU"/>
              </w:rPr>
              <w:t>var</w:t>
            </w:r>
            <w:proofErr w:type="spellEnd"/>
            <w:r>
              <w:rPr>
                <w:rFonts w:ascii="Consolas" w:eastAsia="Times New Roman" w:hAnsi="Consolas" w:cs="Consolas"/>
                <w:color w:val="000000"/>
                <w:sz w:val="19"/>
                <w:szCs w:val="19"/>
                <w:highlight w:val="white"/>
                <w:lang w:eastAsia="en-AU"/>
              </w:rPr>
              <w:t xml:space="preserve"> user= _</w:t>
            </w:r>
            <w:proofErr w:type="spellStart"/>
            <w:r>
              <w:rPr>
                <w:rFonts w:ascii="Consolas" w:eastAsia="Times New Roman" w:hAnsi="Consolas" w:cs="Consolas"/>
                <w:color w:val="000000"/>
                <w:sz w:val="19"/>
                <w:szCs w:val="19"/>
                <w:highlight w:val="white"/>
                <w:lang w:eastAsia="en-AU"/>
              </w:rPr>
              <w:t>staffDao.GetStaffByUserName</w:t>
            </w:r>
            <w:proofErr w:type="spellEnd"/>
            <w:r>
              <w:rPr>
                <w:rFonts w:ascii="Consolas" w:eastAsia="Times New Roman" w:hAnsi="Consolas" w:cs="Consolas"/>
                <w:color w:val="000000"/>
                <w:sz w:val="19"/>
                <w:szCs w:val="19"/>
                <w:highlight w:val="white"/>
                <w:lang w:eastAsia="en-AU"/>
              </w:rPr>
              <w:t>(username);</w:t>
            </w:r>
          </w:p>
          <w:p w14:paraId="51AD3B53"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7DC9AD39"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8000"/>
                <w:sz w:val="19"/>
                <w:szCs w:val="19"/>
                <w:highlight w:val="white"/>
                <w:lang w:eastAsia="en-AU"/>
              </w:rPr>
              <w:t>// check if user is found</w:t>
            </w:r>
          </w:p>
          <w:p w14:paraId="3D076E40"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(user == </w:t>
            </w:r>
            <w:r>
              <w:rPr>
                <w:rFonts w:ascii="Consolas" w:eastAsia="Times New Roman" w:hAnsi="Consolas" w:cs="Consolas"/>
                <w:color w:val="0000FF"/>
                <w:sz w:val="19"/>
                <w:szCs w:val="19"/>
                <w:highlight w:val="white"/>
                <w:lang w:eastAsia="en-AU"/>
              </w:rPr>
              <w:t>null</w:t>
            </w:r>
            <w:r>
              <w:rPr>
                <w:rFonts w:ascii="Consolas" w:eastAsia="Times New Roman" w:hAnsi="Consolas" w:cs="Consolas"/>
                <w:color w:val="000000"/>
                <w:sz w:val="19"/>
                <w:szCs w:val="19"/>
                <w:highlight w:val="white"/>
                <w:lang w:eastAsia="en-AU"/>
              </w:rPr>
              <w:t>)</w:t>
            </w:r>
          </w:p>
          <w:p w14:paraId="611D618B"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null</w:t>
            </w:r>
            <w:r>
              <w:rPr>
                <w:rFonts w:ascii="Consolas" w:eastAsia="Times New Roman" w:hAnsi="Consolas" w:cs="Consolas"/>
                <w:color w:val="000000"/>
                <w:sz w:val="19"/>
                <w:szCs w:val="19"/>
                <w:highlight w:val="white"/>
                <w:lang w:eastAsia="en-AU"/>
              </w:rPr>
              <w:t>;</w:t>
            </w:r>
          </w:p>
          <w:p w14:paraId="3F33F899"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47D4DD06"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8000"/>
                <w:sz w:val="19"/>
                <w:szCs w:val="19"/>
                <w:highlight w:val="white"/>
                <w:lang w:eastAsia="en-AU"/>
              </w:rPr>
              <w:t>// check if user is active</w:t>
            </w:r>
          </w:p>
          <w:p w14:paraId="4C30080B"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user.Active</w:t>
            </w:r>
            <w:proofErr w:type="spellEnd"/>
            <w:r>
              <w:rPr>
                <w:rFonts w:ascii="Consolas" w:eastAsia="Times New Roman" w:hAnsi="Consolas" w:cs="Consolas"/>
                <w:color w:val="000000"/>
                <w:sz w:val="19"/>
                <w:szCs w:val="19"/>
                <w:highlight w:val="white"/>
                <w:lang w:eastAsia="en-AU"/>
              </w:rPr>
              <w:t>)</w:t>
            </w:r>
          </w:p>
          <w:p w14:paraId="69B1782B"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null</w:t>
            </w:r>
            <w:r>
              <w:rPr>
                <w:rFonts w:ascii="Consolas" w:eastAsia="Times New Roman" w:hAnsi="Consolas" w:cs="Consolas"/>
                <w:color w:val="000000"/>
                <w:sz w:val="19"/>
                <w:szCs w:val="19"/>
                <w:highlight w:val="white"/>
                <w:lang w:eastAsia="en-AU"/>
              </w:rPr>
              <w:t>;</w:t>
            </w:r>
          </w:p>
          <w:p w14:paraId="585BF238"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5A683E0F"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8000"/>
                <w:sz w:val="19"/>
                <w:szCs w:val="19"/>
                <w:highlight w:val="white"/>
                <w:lang w:eastAsia="en-AU"/>
              </w:rPr>
              <w:t>// check for valid password</w:t>
            </w:r>
          </w:p>
          <w:p w14:paraId="6C21BEFB"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FF"/>
                <w:sz w:val="19"/>
                <w:szCs w:val="19"/>
                <w:highlight w:val="white"/>
                <w:lang w:eastAsia="en-AU"/>
              </w:rPr>
              <w:t>var</w:t>
            </w:r>
            <w:proofErr w:type="spellEnd"/>
            <w:r>
              <w:rPr>
                <w:rFonts w:ascii="Consolas" w:eastAsia="Times New Roman" w:hAnsi="Consolas" w:cs="Consolas"/>
                <w:color w:val="000000"/>
                <w:sz w:val="19"/>
                <w:szCs w:val="19"/>
                <w:highlight w:val="white"/>
                <w:lang w:eastAsia="en-AU"/>
              </w:rPr>
              <w:t xml:space="preserve"> </w:t>
            </w:r>
            <w:proofErr w:type="spellStart"/>
            <w:r>
              <w:rPr>
                <w:rFonts w:ascii="Consolas" w:eastAsia="Times New Roman" w:hAnsi="Consolas" w:cs="Consolas"/>
                <w:color w:val="000000"/>
                <w:sz w:val="19"/>
                <w:szCs w:val="19"/>
                <w:highlight w:val="white"/>
                <w:lang w:eastAsia="en-AU"/>
              </w:rPr>
              <w:t>userPassword</w:t>
            </w:r>
            <w:proofErr w:type="spellEnd"/>
            <w:r>
              <w:rPr>
                <w:rFonts w:ascii="Consolas" w:eastAsia="Times New Roman" w:hAnsi="Consolas" w:cs="Consolas"/>
                <w:color w:val="000000"/>
                <w:sz w:val="19"/>
                <w:szCs w:val="19"/>
                <w:highlight w:val="white"/>
                <w:lang w:eastAsia="en-AU"/>
              </w:rPr>
              <w:t xml:space="preserve"> = </w:t>
            </w:r>
            <w:proofErr w:type="spellStart"/>
            <w:r>
              <w:rPr>
                <w:rFonts w:ascii="Consolas" w:eastAsia="Times New Roman" w:hAnsi="Consolas" w:cs="Consolas"/>
                <w:color w:val="2B91AF"/>
                <w:sz w:val="19"/>
                <w:szCs w:val="19"/>
                <w:highlight w:val="white"/>
                <w:lang w:eastAsia="en-AU"/>
              </w:rPr>
              <w:t>EncryptionService</w:t>
            </w:r>
            <w:r>
              <w:rPr>
                <w:rFonts w:ascii="Consolas" w:eastAsia="Times New Roman" w:hAnsi="Consolas" w:cs="Consolas"/>
                <w:color w:val="000000"/>
                <w:sz w:val="19"/>
                <w:szCs w:val="19"/>
                <w:highlight w:val="white"/>
                <w:lang w:eastAsia="en-AU"/>
              </w:rPr>
              <w:t>.EncryptPassword</w:t>
            </w:r>
            <w:proofErr w:type="spellEnd"/>
            <w:r>
              <w:rPr>
                <w:rFonts w:ascii="Consolas" w:eastAsia="Times New Roman" w:hAnsi="Consolas" w:cs="Consolas"/>
                <w:color w:val="000000"/>
                <w:sz w:val="19"/>
                <w:szCs w:val="19"/>
                <w:highlight w:val="white"/>
                <w:lang w:eastAsia="en-AU"/>
              </w:rPr>
              <w:t>(</w:t>
            </w:r>
            <w:proofErr w:type="spellStart"/>
            <w:r>
              <w:rPr>
                <w:rFonts w:ascii="Consolas" w:eastAsia="Times New Roman" w:hAnsi="Consolas" w:cs="Consolas"/>
                <w:color w:val="000000"/>
                <w:sz w:val="19"/>
                <w:szCs w:val="19"/>
                <w:highlight w:val="white"/>
                <w:lang w:eastAsia="en-AU"/>
              </w:rPr>
              <w:t>user.Password</w:t>
            </w:r>
            <w:proofErr w:type="spellEnd"/>
            <w:r>
              <w:rPr>
                <w:rFonts w:ascii="Consolas" w:eastAsia="Times New Roman" w:hAnsi="Consolas" w:cs="Consolas"/>
                <w:color w:val="000000"/>
                <w:sz w:val="19"/>
                <w:szCs w:val="19"/>
                <w:highlight w:val="white"/>
                <w:lang w:eastAsia="en-AU"/>
              </w:rPr>
              <w:t>);</w:t>
            </w:r>
          </w:p>
          <w:p w14:paraId="65A894D9"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if</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2B91AF"/>
                <w:sz w:val="19"/>
                <w:szCs w:val="19"/>
                <w:highlight w:val="white"/>
                <w:lang w:eastAsia="en-AU"/>
              </w:rPr>
              <w:t>Encoding</w:t>
            </w:r>
            <w:r>
              <w:rPr>
                <w:rFonts w:ascii="Consolas" w:eastAsia="Times New Roman" w:hAnsi="Consolas" w:cs="Consolas"/>
                <w:color w:val="000000"/>
                <w:sz w:val="19"/>
                <w:szCs w:val="19"/>
                <w:highlight w:val="white"/>
                <w:lang w:eastAsia="en-AU"/>
              </w:rPr>
              <w:t>.UTF8.GetString(</w:t>
            </w:r>
            <w:proofErr w:type="spellStart"/>
            <w:r>
              <w:rPr>
                <w:rFonts w:ascii="Consolas" w:eastAsia="Times New Roman" w:hAnsi="Consolas" w:cs="Consolas"/>
                <w:color w:val="000000"/>
                <w:sz w:val="19"/>
                <w:szCs w:val="19"/>
                <w:highlight w:val="white"/>
                <w:lang w:eastAsia="en-AU"/>
              </w:rPr>
              <w:t>encryptedPassword</w:t>
            </w:r>
            <w:proofErr w:type="spellEnd"/>
            <w:r>
              <w:rPr>
                <w:rFonts w:ascii="Consolas" w:eastAsia="Times New Roman" w:hAnsi="Consolas" w:cs="Consolas"/>
                <w:color w:val="000000"/>
                <w:sz w:val="19"/>
                <w:szCs w:val="19"/>
                <w:highlight w:val="white"/>
                <w:lang w:eastAsia="en-AU"/>
              </w:rPr>
              <w:t xml:space="preserve">) != </w:t>
            </w:r>
            <w:r>
              <w:rPr>
                <w:rFonts w:ascii="Consolas" w:eastAsia="Times New Roman" w:hAnsi="Consolas" w:cs="Consolas"/>
                <w:color w:val="2B91AF"/>
                <w:sz w:val="19"/>
                <w:szCs w:val="19"/>
                <w:highlight w:val="white"/>
                <w:lang w:eastAsia="en-AU"/>
              </w:rPr>
              <w:t>Encoding</w:t>
            </w:r>
            <w:r>
              <w:rPr>
                <w:rFonts w:ascii="Consolas" w:eastAsia="Times New Roman" w:hAnsi="Consolas" w:cs="Consolas"/>
                <w:color w:val="000000"/>
                <w:sz w:val="19"/>
                <w:szCs w:val="19"/>
                <w:highlight w:val="white"/>
                <w:lang w:eastAsia="en-AU"/>
              </w:rPr>
              <w:t>.UTF8.GetString(</w:t>
            </w:r>
            <w:proofErr w:type="spellStart"/>
            <w:r>
              <w:rPr>
                <w:rFonts w:ascii="Consolas" w:eastAsia="Times New Roman" w:hAnsi="Consolas" w:cs="Consolas"/>
                <w:color w:val="000000"/>
                <w:sz w:val="19"/>
                <w:szCs w:val="19"/>
                <w:highlight w:val="white"/>
                <w:lang w:eastAsia="en-AU"/>
              </w:rPr>
              <w:t>userPassword</w:t>
            </w:r>
            <w:proofErr w:type="spellEnd"/>
            <w:r>
              <w:rPr>
                <w:rFonts w:ascii="Consolas" w:eastAsia="Times New Roman" w:hAnsi="Consolas" w:cs="Consolas"/>
                <w:color w:val="000000"/>
                <w:sz w:val="19"/>
                <w:szCs w:val="19"/>
                <w:highlight w:val="white"/>
                <w:lang w:eastAsia="en-AU"/>
              </w:rPr>
              <w:t>))</w:t>
            </w:r>
          </w:p>
          <w:p w14:paraId="0F6337CE"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6C608DAF"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null</w:t>
            </w:r>
            <w:r>
              <w:rPr>
                <w:rFonts w:ascii="Consolas" w:eastAsia="Times New Roman" w:hAnsi="Consolas" w:cs="Consolas"/>
                <w:color w:val="000000"/>
                <w:sz w:val="19"/>
                <w:szCs w:val="19"/>
                <w:highlight w:val="white"/>
                <w:lang w:eastAsia="en-AU"/>
              </w:rPr>
              <w:t>;</w:t>
            </w:r>
          </w:p>
          <w:p w14:paraId="4F286716"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5C07A237"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p>
          <w:p w14:paraId="2BE6EF0C"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r>
              <w:rPr>
                <w:rFonts w:ascii="Consolas" w:eastAsia="Times New Roman" w:hAnsi="Consolas" w:cs="Consolas"/>
                <w:color w:val="0000FF"/>
                <w:sz w:val="19"/>
                <w:szCs w:val="19"/>
                <w:highlight w:val="white"/>
                <w:lang w:eastAsia="en-AU"/>
              </w:rPr>
              <w:t>return</w:t>
            </w:r>
            <w:r>
              <w:rPr>
                <w:rFonts w:ascii="Consolas" w:eastAsia="Times New Roman" w:hAnsi="Consolas" w:cs="Consolas"/>
                <w:color w:val="000000"/>
                <w:sz w:val="19"/>
                <w:szCs w:val="19"/>
                <w:highlight w:val="white"/>
                <w:lang w:eastAsia="en-AU"/>
              </w:rPr>
              <w:t xml:space="preserve"> Map(user);</w:t>
            </w:r>
          </w:p>
          <w:p w14:paraId="79A094DD" w14:textId="77777777"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    </w:t>
            </w:r>
          </w:p>
          <w:p w14:paraId="4B33EC97" w14:textId="328FD2C3" w:rsidR="00CF32C9" w:rsidRDefault="00CF32C9" w:rsidP="00CF32C9">
            <w:pPr>
              <w:autoSpaceDE w:val="0"/>
              <w:autoSpaceDN w:val="0"/>
              <w:adjustRightInd w:val="0"/>
              <w:spacing w:after="0" w:line="240" w:lineRule="auto"/>
              <w:rPr>
                <w:rFonts w:ascii="Consolas" w:eastAsia="Times New Roman" w:hAnsi="Consolas" w:cs="Consolas"/>
                <w:color w:val="000000"/>
                <w:sz w:val="19"/>
                <w:szCs w:val="19"/>
                <w:highlight w:val="white"/>
                <w:lang w:eastAsia="en-AU"/>
              </w:rPr>
            </w:pPr>
            <w:r>
              <w:rPr>
                <w:rFonts w:ascii="Consolas" w:eastAsia="Times New Roman" w:hAnsi="Consolas" w:cs="Consolas"/>
                <w:color w:val="000000"/>
                <w:sz w:val="19"/>
                <w:szCs w:val="19"/>
                <w:highlight w:val="white"/>
                <w:lang w:eastAsia="en-AU"/>
              </w:rPr>
              <w:t xml:space="preserve">    ……………</w:t>
            </w:r>
          </w:p>
          <w:p w14:paraId="2B6DAA8B" w14:textId="207BDF58" w:rsidR="00B764C4" w:rsidRDefault="00CF32C9" w:rsidP="00CF32C9">
            <w:pPr>
              <w:autoSpaceDE w:val="0"/>
              <w:autoSpaceDN w:val="0"/>
              <w:adjustRightInd w:val="0"/>
              <w:spacing w:after="0" w:line="240" w:lineRule="auto"/>
            </w:pPr>
            <w:r>
              <w:rPr>
                <w:rFonts w:ascii="Consolas" w:eastAsia="Times New Roman" w:hAnsi="Consolas" w:cs="Consolas"/>
                <w:color w:val="000000"/>
                <w:sz w:val="19"/>
                <w:szCs w:val="19"/>
                <w:highlight w:val="white"/>
                <w:lang w:eastAsia="en-AU"/>
              </w:rPr>
              <w:t>}</w:t>
            </w:r>
          </w:p>
        </w:tc>
      </w:tr>
    </w:tbl>
    <w:p w14:paraId="34DAA138" w14:textId="77777777" w:rsidR="00287BC4" w:rsidRPr="00287BC4" w:rsidRDefault="00287BC4" w:rsidP="00287BC4"/>
    <w:p w14:paraId="4A73BC06" w14:textId="2689F2B8" w:rsidR="0029078C" w:rsidRPr="00156512" w:rsidRDefault="0029078C" w:rsidP="005309E9">
      <w:pPr>
        <w:pStyle w:val="Heading2"/>
        <w:numPr>
          <w:ilvl w:val="1"/>
          <w:numId w:val="42"/>
        </w:numPr>
        <w:ind w:left="426"/>
      </w:pPr>
      <w:bookmarkStart w:id="13" w:name="_Toc453514009"/>
      <w:r w:rsidRPr="00156512">
        <w:t xml:space="preserve">Sample code of the </w:t>
      </w:r>
      <w:proofErr w:type="spellStart"/>
      <w:r w:rsidRPr="00156512">
        <w:t>EmailService</w:t>
      </w:r>
      <w:bookmarkEnd w:id="13"/>
      <w:proofErr w:type="spellEnd"/>
    </w:p>
    <w:tbl>
      <w:tblPr>
        <w:tblStyle w:val="TableGrid"/>
        <w:tblW w:w="0" w:type="auto"/>
        <w:tblLook w:val="04A0" w:firstRow="1" w:lastRow="0" w:firstColumn="1" w:lastColumn="0" w:noHBand="0" w:noVBand="1"/>
      </w:tblPr>
      <w:tblGrid>
        <w:gridCol w:w="9622"/>
      </w:tblGrid>
      <w:tr w:rsidR="00CF32C9" w:rsidRPr="00CF32C9" w14:paraId="6D7715F0" w14:textId="77777777" w:rsidTr="00CF32C9">
        <w:tc>
          <w:tcPr>
            <w:tcW w:w="9622" w:type="dxa"/>
          </w:tcPr>
          <w:p w14:paraId="63BFD37C"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FF"/>
                <w:sz w:val="16"/>
                <w:szCs w:val="19"/>
                <w:highlight w:val="white"/>
                <w:lang w:eastAsia="en-AU"/>
              </w:rPr>
              <w:t>public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class</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EmailService</w:t>
            </w:r>
            <w:proofErr w:type="spellEnd"/>
          </w:p>
          <w:p w14:paraId="512115E3"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w:t>
            </w:r>
          </w:p>
          <w:p w14:paraId="7D517722"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public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void</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SendMail</w:t>
            </w:r>
            <w:proofErr w:type="spellEnd"/>
            <w:r w:rsidRPr="00CF32C9">
              <w:rPr>
                <w:rFonts w:ascii="Consolas" w:eastAsia="Times New Roman" w:hAnsi="Consolas" w:cs="Consolas"/>
                <w:color w:val="000000"/>
                <w:sz w:val="16"/>
                <w:szCs w:val="19"/>
                <w:highlight w:val="white"/>
                <w:lang w:eastAsia="en-AU"/>
              </w:rPr>
              <w:t>(</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from, </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to, </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subject, </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body)</w:t>
            </w:r>
          </w:p>
          <w:p w14:paraId="3954531B"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7305011B"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MailMessage</w:t>
            </w:r>
            <w:proofErr w:type="spellEnd"/>
            <w:r w:rsidRPr="00CF32C9">
              <w:rPr>
                <w:rFonts w:ascii="Consolas" w:eastAsia="Times New Roman" w:hAnsi="Consolas" w:cs="Consolas"/>
                <w:color w:val="000000"/>
                <w:sz w:val="16"/>
                <w:szCs w:val="19"/>
                <w:highlight w:val="white"/>
                <w:lang w:eastAsia="en-AU"/>
              </w:rPr>
              <w:t xml:space="preserve"> mail = </w:t>
            </w:r>
            <w:r w:rsidRPr="00CF32C9">
              <w:rPr>
                <w:rFonts w:ascii="Consolas" w:eastAsia="Times New Roman" w:hAnsi="Consolas" w:cs="Consolas"/>
                <w:color w:val="0000FF"/>
                <w:sz w:val="16"/>
                <w:szCs w:val="19"/>
                <w:highlight w:val="white"/>
                <w:lang w:eastAsia="en-AU"/>
              </w:rPr>
              <w:t>new</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MailMessage</w:t>
            </w:r>
            <w:proofErr w:type="spellEnd"/>
            <w:r w:rsidRPr="00CF32C9">
              <w:rPr>
                <w:rFonts w:ascii="Consolas" w:eastAsia="Times New Roman" w:hAnsi="Consolas" w:cs="Consolas"/>
                <w:color w:val="000000"/>
                <w:sz w:val="16"/>
                <w:szCs w:val="19"/>
                <w:highlight w:val="white"/>
                <w:lang w:eastAsia="en-AU"/>
              </w:rPr>
              <w:t>(from, to);</w:t>
            </w:r>
          </w:p>
          <w:p w14:paraId="220861E5"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36A0560C"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SmtpClient</w:t>
            </w:r>
            <w:proofErr w:type="spellEnd"/>
            <w:r w:rsidRPr="00CF32C9">
              <w:rPr>
                <w:rFonts w:ascii="Consolas" w:eastAsia="Times New Roman" w:hAnsi="Consolas" w:cs="Consolas"/>
                <w:color w:val="000000"/>
                <w:sz w:val="16"/>
                <w:szCs w:val="19"/>
                <w:highlight w:val="white"/>
                <w:lang w:eastAsia="en-AU"/>
              </w:rPr>
              <w:t xml:space="preserve"> client = </w:t>
            </w:r>
            <w:r w:rsidRPr="00CF32C9">
              <w:rPr>
                <w:rFonts w:ascii="Consolas" w:eastAsia="Times New Roman" w:hAnsi="Consolas" w:cs="Consolas"/>
                <w:color w:val="0000FF"/>
                <w:sz w:val="16"/>
                <w:szCs w:val="19"/>
                <w:highlight w:val="white"/>
                <w:lang w:eastAsia="en-AU"/>
              </w:rPr>
              <w:t>new</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SmtpClient</w:t>
            </w:r>
            <w:proofErr w:type="spellEnd"/>
            <w:r w:rsidRPr="00CF32C9">
              <w:rPr>
                <w:rFonts w:ascii="Consolas" w:eastAsia="Times New Roman" w:hAnsi="Consolas" w:cs="Consolas"/>
                <w:color w:val="000000"/>
                <w:sz w:val="16"/>
                <w:szCs w:val="19"/>
                <w:highlight w:val="white"/>
                <w:lang w:eastAsia="en-AU"/>
              </w:rPr>
              <w:t>();</w:t>
            </w:r>
          </w:p>
          <w:p w14:paraId="4011EB9E"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client.Port</w:t>
            </w:r>
            <w:proofErr w:type="spellEnd"/>
            <w:r w:rsidRPr="00CF32C9">
              <w:rPr>
                <w:rFonts w:ascii="Consolas" w:eastAsia="Times New Roman" w:hAnsi="Consolas" w:cs="Consolas"/>
                <w:color w:val="000000"/>
                <w:sz w:val="16"/>
                <w:szCs w:val="19"/>
                <w:highlight w:val="white"/>
                <w:lang w:eastAsia="en-AU"/>
              </w:rPr>
              <w:t xml:space="preserve"> = 587;</w:t>
            </w:r>
          </w:p>
          <w:p w14:paraId="0A88DD66"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client.EnableSsl</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0000FF"/>
                <w:sz w:val="16"/>
                <w:szCs w:val="19"/>
                <w:highlight w:val="white"/>
                <w:lang w:eastAsia="en-AU"/>
              </w:rPr>
              <w:t>false</w:t>
            </w:r>
            <w:r w:rsidRPr="00CF32C9">
              <w:rPr>
                <w:rFonts w:ascii="Consolas" w:eastAsia="Times New Roman" w:hAnsi="Consolas" w:cs="Consolas"/>
                <w:color w:val="000000"/>
                <w:sz w:val="16"/>
                <w:szCs w:val="19"/>
                <w:highlight w:val="white"/>
                <w:lang w:eastAsia="en-AU"/>
              </w:rPr>
              <w:t>;</w:t>
            </w:r>
          </w:p>
          <w:p w14:paraId="3FA25318"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client.DeliveryMethod</w:t>
            </w:r>
            <w:proofErr w:type="spellEnd"/>
            <w:r w:rsidRPr="00CF32C9">
              <w:rPr>
                <w:rFonts w:ascii="Consolas" w:eastAsia="Times New Roman" w:hAnsi="Consolas" w:cs="Consolas"/>
                <w:color w:val="000000"/>
                <w:sz w:val="16"/>
                <w:szCs w:val="19"/>
                <w:highlight w:val="white"/>
                <w:lang w:eastAsia="en-AU"/>
              </w:rPr>
              <w:t xml:space="preserve"> = </w:t>
            </w:r>
            <w:proofErr w:type="spellStart"/>
            <w:r w:rsidRPr="00CF32C9">
              <w:rPr>
                <w:rFonts w:ascii="Consolas" w:eastAsia="Times New Roman" w:hAnsi="Consolas" w:cs="Consolas"/>
                <w:color w:val="2B91AF"/>
                <w:sz w:val="16"/>
                <w:szCs w:val="19"/>
                <w:highlight w:val="white"/>
                <w:lang w:eastAsia="en-AU"/>
              </w:rPr>
              <w:t>SmtpDeliveryMethod</w:t>
            </w:r>
            <w:r w:rsidRPr="00CF32C9">
              <w:rPr>
                <w:rFonts w:ascii="Consolas" w:eastAsia="Times New Roman" w:hAnsi="Consolas" w:cs="Consolas"/>
                <w:color w:val="000000"/>
                <w:sz w:val="16"/>
                <w:szCs w:val="19"/>
                <w:highlight w:val="white"/>
                <w:lang w:eastAsia="en-AU"/>
              </w:rPr>
              <w:t>.Network</w:t>
            </w:r>
            <w:proofErr w:type="spellEnd"/>
            <w:r w:rsidRPr="00CF32C9">
              <w:rPr>
                <w:rFonts w:ascii="Consolas" w:eastAsia="Times New Roman" w:hAnsi="Consolas" w:cs="Consolas"/>
                <w:color w:val="000000"/>
                <w:sz w:val="16"/>
                <w:szCs w:val="19"/>
                <w:highlight w:val="white"/>
                <w:lang w:eastAsia="en-AU"/>
              </w:rPr>
              <w:t>;</w:t>
            </w:r>
          </w:p>
          <w:p w14:paraId="515A8CAB"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client.UseDefaultCredentials</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0000FF"/>
                <w:sz w:val="16"/>
                <w:szCs w:val="19"/>
                <w:highlight w:val="white"/>
                <w:lang w:eastAsia="en-AU"/>
              </w:rPr>
              <w:t>false</w:t>
            </w:r>
            <w:r w:rsidRPr="00CF32C9">
              <w:rPr>
                <w:rFonts w:ascii="Consolas" w:eastAsia="Times New Roman" w:hAnsi="Consolas" w:cs="Consolas"/>
                <w:color w:val="000000"/>
                <w:sz w:val="16"/>
                <w:szCs w:val="19"/>
                <w:highlight w:val="white"/>
                <w:lang w:eastAsia="en-AU"/>
              </w:rPr>
              <w:t>;</w:t>
            </w:r>
          </w:p>
          <w:p w14:paraId="19D36ADE"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client.Timeout</w:t>
            </w:r>
            <w:proofErr w:type="spellEnd"/>
            <w:r w:rsidRPr="00CF32C9">
              <w:rPr>
                <w:rFonts w:ascii="Consolas" w:eastAsia="Times New Roman" w:hAnsi="Consolas" w:cs="Consolas"/>
                <w:color w:val="000000"/>
                <w:sz w:val="16"/>
                <w:szCs w:val="19"/>
                <w:highlight w:val="white"/>
                <w:lang w:eastAsia="en-AU"/>
              </w:rPr>
              <w:t xml:space="preserve"> = 10000;</w:t>
            </w:r>
          </w:p>
          <w:p w14:paraId="5EB78BF5"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client.Host</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A31515"/>
                <w:sz w:val="16"/>
                <w:szCs w:val="19"/>
                <w:highlight w:val="white"/>
                <w:lang w:eastAsia="en-AU"/>
              </w:rPr>
              <w:t>"mail.wnext.net.au"</w:t>
            </w:r>
            <w:r w:rsidRPr="00CF32C9">
              <w:rPr>
                <w:rFonts w:ascii="Consolas" w:eastAsia="Times New Roman" w:hAnsi="Consolas" w:cs="Consolas"/>
                <w:color w:val="000000"/>
                <w:sz w:val="16"/>
                <w:szCs w:val="19"/>
                <w:highlight w:val="white"/>
                <w:lang w:eastAsia="en-AU"/>
              </w:rPr>
              <w:t>;</w:t>
            </w:r>
          </w:p>
          <w:p w14:paraId="42811084"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client.Credentials</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0000FF"/>
                <w:sz w:val="16"/>
                <w:szCs w:val="19"/>
                <w:highlight w:val="white"/>
                <w:lang w:eastAsia="en-AU"/>
              </w:rPr>
              <w:t>new</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NetworkCredential</w:t>
            </w:r>
            <w:proofErr w:type="spellEnd"/>
            <w:r w:rsidRPr="00CF32C9">
              <w:rPr>
                <w:rFonts w:ascii="Consolas" w:eastAsia="Times New Roman" w:hAnsi="Consolas" w:cs="Consolas"/>
                <w:color w:val="000000"/>
                <w:sz w:val="16"/>
                <w:szCs w:val="19"/>
                <w:highlight w:val="white"/>
                <w:lang w:eastAsia="en-AU"/>
              </w:rPr>
              <w:t>(</w:t>
            </w:r>
            <w:r w:rsidRPr="00CF32C9">
              <w:rPr>
                <w:rFonts w:ascii="Consolas" w:eastAsia="Times New Roman" w:hAnsi="Consolas" w:cs="Consolas"/>
                <w:color w:val="A31515"/>
                <w:sz w:val="16"/>
                <w:szCs w:val="19"/>
                <w:highlight w:val="white"/>
                <w:lang w:eastAsia="en-AU"/>
              </w:rPr>
              <w:t>"contact@wnext.net.au"</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A31515"/>
                <w:sz w:val="16"/>
                <w:szCs w:val="19"/>
                <w:highlight w:val="white"/>
                <w:lang w:eastAsia="en-AU"/>
              </w:rPr>
              <w:t>"**********"</w:t>
            </w:r>
            <w:r w:rsidRPr="00CF32C9">
              <w:rPr>
                <w:rFonts w:ascii="Consolas" w:eastAsia="Times New Roman" w:hAnsi="Consolas" w:cs="Consolas"/>
                <w:color w:val="000000"/>
                <w:sz w:val="16"/>
                <w:szCs w:val="19"/>
                <w:highlight w:val="white"/>
                <w:lang w:eastAsia="en-AU"/>
              </w:rPr>
              <w:t>);</w:t>
            </w:r>
          </w:p>
          <w:p w14:paraId="6C6381F9"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407E2E7C"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mail.Subject</w:t>
            </w:r>
            <w:proofErr w:type="spellEnd"/>
            <w:r w:rsidRPr="00CF32C9">
              <w:rPr>
                <w:rFonts w:ascii="Consolas" w:eastAsia="Times New Roman" w:hAnsi="Consolas" w:cs="Consolas"/>
                <w:color w:val="000000"/>
                <w:sz w:val="16"/>
                <w:szCs w:val="19"/>
                <w:highlight w:val="white"/>
                <w:lang w:eastAsia="en-AU"/>
              </w:rPr>
              <w:t xml:space="preserve"> = subject;</w:t>
            </w:r>
          </w:p>
          <w:p w14:paraId="43CA1CCB"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mail.Body</w:t>
            </w:r>
            <w:proofErr w:type="spellEnd"/>
            <w:r w:rsidRPr="00CF32C9">
              <w:rPr>
                <w:rFonts w:ascii="Consolas" w:eastAsia="Times New Roman" w:hAnsi="Consolas" w:cs="Consolas"/>
                <w:color w:val="000000"/>
                <w:sz w:val="16"/>
                <w:szCs w:val="19"/>
                <w:highlight w:val="white"/>
                <w:lang w:eastAsia="en-AU"/>
              </w:rPr>
              <w:t xml:space="preserve"> = body;</w:t>
            </w:r>
          </w:p>
          <w:p w14:paraId="3BBF781B"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3B6F6DEA"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client.Send</w:t>
            </w:r>
            <w:proofErr w:type="spellEnd"/>
            <w:r w:rsidRPr="00CF32C9">
              <w:rPr>
                <w:rFonts w:ascii="Consolas" w:eastAsia="Times New Roman" w:hAnsi="Consolas" w:cs="Consolas"/>
                <w:color w:val="000000"/>
                <w:sz w:val="16"/>
                <w:szCs w:val="19"/>
                <w:highlight w:val="white"/>
                <w:lang w:eastAsia="en-AU"/>
              </w:rPr>
              <w:t>(mail);</w:t>
            </w:r>
          </w:p>
          <w:p w14:paraId="3CD87623"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75698DF0" w14:textId="5738E52B" w:rsidR="00CF32C9" w:rsidRPr="00CF32C9" w:rsidRDefault="00CF32C9" w:rsidP="00CF32C9">
            <w:pPr>
              <w:pStyle w:val="Body"/>
              <w:rPr>
                <w:sz w:val="16"/>
                <w:szCs w:val="22"/>
              </w:rPr>
            </w:pPr>
            <w:r w:rsidRPr="00CF32C9">
              <w:rPr>
                <w:rFonts w:ascii="Consolas" w:eastAsia="Times New Roman" w:hAnsi="Consolas" w:cs="Consolas"/>
                <w:sz w:val="16"/>
                <w:szCs w:val="19"/>
                <w:highlight w:val="white"/>
              </w:rPr>
              <w:t>}</w:t>
            </w:r>
          </w:p>
        </w:tc>
      </w:tr>
    </w:tbl>
    <w:p w14:paraId="1FB66050" w14:textId="77777777" w:rsidR="00CF32C9" w:rsidRDefault="00CF32C9" w:rsidP="00CF32C9">
      <w:pPr>
        <w:pStyle w:val="Body"/>
        <w:rPr>
          <w:sz w:val="22"/>
          <w:szCs w:val="22"/>
        </w:rPr>
      </w:pPr>
    </w:p>
    <w:p w14:paraId="3CBC9543" w14:textId="5632A6CA" w:rsidR="00CF32C9" w:rsidRPr="00287BC4" w:rsidRDefault="0029078C" w:rsidP="00E935B4">
      <w:pPr>
        <w:pStyle w:val="Heading2"/>
        <w:numPr>
          <w:ilvl w:val="1"/>
          <w:numId w:val="42"/>
        </w:numPr>
        <w:ind w:left="426"/>
        <w:rPr>
          <w:sz w:val="22"/>
          <w:szCs w:val="22"/>
        </w:rPr>
      </w:pPr>
      <w:bookmarkStart w:id="14" w:name="_Toc453514010"/>
      <w:r w:rsidRPr="00287BC4">
        <w:t xml:space="preserve">Sample code of the </w:t>
      </w:r>
      <w:proofErr w:type="spellStart"/>
      <w:r w:rsidRPr="00287BC4">
        <w:t>EncryptionService</w:t>
      </w:r>
      <w:bookmarkEnd w:id="14"/>
      <w:proofErr w:type="spellEnd"/>
    </w:p>
    <w:tbl>
      <w:tblPr>
        <w:tblStyle w:val="TableGrid"/>
        <w:tblW w:w="0" w:type="auto"/>
        <w:tblLook w:val="04A0" w:firstRow="1" w:lastRow="0" w:firstColumn="1" w:lastColumn="0" w:noHBand="0" w:noVBand="1"/>
      </w:tblPr>
      <w:tblGrid>
        <w:gridCol w:w="9622"/>
      </w:tblGrid>
      <w:tr w:rsidR="00CF32C9" w:rsidRPr="00CF32C9" w14:paraId="153BCDB1" w14:textId="77777777" w:rsidTr="00CF32C9">
        <w:tc>
          <w:tcPr>
            <w:tcW w:w="9622" w:type="dxa"/>
          </w:tcPr>
          <w:p w14:paraId="368B3712"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FF"/>
                <w:sz w:val="16"/>
                <w:szCs w:val="19"/>
                <w:highlight w:val="white"/>
                <w:lang w:eastAsia="en-AU"/>
              </w:rPr>
              <w:t>public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class</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2B91AF"/>
                <w:sz w:val="16"/>
                <w:szCs w:val="19"/>
                <w:highlight w:val="white"/>
                <w:lang w:eastAsia="en-AU"/>
              </w:rPr>
              <w:t>EncryptionService</w:t>
            </w:r>
            <w:proofErr w:type="spellEnd"/>
          </w:p>
          <w:p w14:paraId="15CC7C97"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w:t>
            </w:r>
          </w:p>
          <w:p w14:paraId="60D47888"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public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static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byte</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EncryptPassword</w:t>
            </w:r>
            <w:proofErr w:type="spellEnd"/>
            <w:r w:rsidRPr="00CF32C9">
              <w:rPr>
                <w:rFonts w:ascii="Consolas" w:eastAsia="Times New Roman" w:hAnsi="Consolas" w:cs="Consolas"/>
                <w:color w:val="000000"/>
                <w:sz w:val="16"/>
                <w:szCs w:val="19"/>
                <w:highlight w:val="white"/>
                <w:lang w:eastAsia="en-AU"/>
              </w:rPr>
              <w:t>(</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password)</w:t>
            </w:r>
          </w:p>
          <w:p w14:paraId="5220E4C7"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52F58B4C"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byte</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hashBytes</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2B91AF"/>
                <w:sz w:val="16"/>
                <w:szCs w:val="19"/>
                <w:highlight w:val="white"/>
                <w:lang w:eastAsia="en-AU"/>
              </w:rPr>
              <w:t>Encoding</w:t>
            </w:r>
            <w:r w:rsidRPr="00CF32C9">
              <w:rPr>
                <w:rFonts w:ascii="Consolas" w:eastAsia="Times New Roman" w:hAnsi="Consolas" w:cs="Consolas"/>
                <w:color w:val="000000"/>
                <w:sz w:val="16"/>
                <w:szCs w:val="19"/>
                <w:highlight w:val="white"/>
                <w:lang w:eastAsia="en-AU"/>
              </w:rPr>
              <w:t>.UTF8.GetBytes(password);</w:t>
            </w:r>
          </w:p>
          <w:p w14:paraId="30EDB6C1"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2A88E348"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2B91AF"/>
                <w:sz w:val="16"/>
                <w:szCs w:val="19"/>
                <w:highlight w:val="white"/>
                <w:lang w:eastAsia="en-AU"/>
              </w:rPr>
              <w:t>SHA1</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sha1</w:t>
            </w:r>
            <w:proofErr w:type="spellEnd"/>
            <w:r w:rsidRPr="00CF32C9">
              <w:rPr>
                <w:rFonts w:ascii="Consolas" w:eastAsia="Times New Roman" w:hAnsi="Consolas" w:cs="Consolas"/>
                <w:color w:val="000000"/>
                <w:sz w:val="16"/>
                <w:szCs w:val="19"/>
                <w:highlight w:val="white"/>
                <w:lang w:eastAsia="en-AU"/>
              </w:rPr>
              <w:t xml:space="preserve"> = </w:t>
            </w:r>
            <w:r w:rsidRPr="00CF32C9">
              <w:rPr>
                <w:rFonts w:ascii="Consolas" w:eastAsia="Times New Roman" w:hAnsi="Consolas" w:cs="Consolas"/>
                <w:color w:val="0000FF"/>
                <w:sz w:val="16"/>
                <w:szCs w:val="19"/>
                <w:highlight w:val="white"/>
                <w:lang w:eastAsia="en-AU"/>
              </w:rPr>
              <w:t>new</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2B91AF"/>
                <w:sz w:val="16"/>
                <w:szCs w:val="19"/>
                <w:highlight w:val="white"/>
                <w:lang w:eastAsia="en-AU"/>
              </w:rPr>
              <w:t>SHA1CryptoServiceProvider</w:t>
            </w:r>
            <w:r w:rsidRPr="00CF32C9">
              <w:rPr>
                <w:rFonts w:ascii="Consolas" w:eastAsia="Times New Roman" w:hAnsi="Consolas" w:cs="Consolas"/>
                <w:color w:val="000000"/>
                <w:sz w:val="16"/>
                <w:szCs w:val="19"/>
                <w:highlight w:val="white"/>
                <w:lang w:eastAsia="en-AU"/>
              </w:rPr>
              <w:t>();</w:t>
            </w:r>
          </w:p>
          <w:p w14:paraId="6083FA7A"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return</w:t>
            </w:r>
            <w:r w:rsidRPr="00CF32C9">
              <w:rPr>
                <w:rFonts w:ascii="Consolas" w:eastAsia="Times New Roman" w:hAnsi="Consolas" w:cs="Consolas"/>
                <w:color w:val="000000"/>
                <w:sz w:val="16"/>
                <w:szCs w:val="19"/>
                <w:highlight w:val="white"/>
                <w:lang w:eastAsia="en-AU"/>
              </w:rPr>
              <w:t xml:space="preserve"> sha1.ComputeHash(</w:t>
            </w:r>
            <w:proofErr w:type="spellStart"/>
            <w:r w:rsidRPr="00CF32C9">
              <w:rPr>
                <w:rFonts w:ascii="Consolas" w:eastAsia="Times New Roman" w:hAnsi="Consolas" w:cs="Consolas"/>
                <w:color w:val="000000"/>
                <w:sz w:val="16"/>
                <w:szCs w:val="19"/>
                <w:highlight w:val="white"/>
                <w:lang w:eastAsia="en-AU"/>
              </w:rPr>
              <w:t>hashBytes</w:t>
            </w:r>
            <w:proofErr w:type="spellEnd"/>
            <w:r w:rsidRPr="00CF32C9">
              <w:rPr>
                <w:rFonts w:ascii="Consolas" w:eastAsia="Times New Roman" w:hAnsi="Consolas" w:cs="Consolas"/>
                <w:color w:val="000000"/>
                <w:sz w:val="16"/>
                <w:szCs w:val="19"/>
                <w:highlight w:val="white"/>
                <w:lang w:eastAsia="en-AU"/>
              </w:rPr>
              <w:t>);</w:t>
            </w:r>
          </w:p>
          <w:p w14:paraId="422CF270"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515D7D8A"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0AA60295"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public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static</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MD5Hash(</w:t>
            </w:r>
            <w:r w:rsidRPr="00CF32C9">
              <w:rPr>
                <w:rFonts w:ascii="Consolas" w:eastAsia="Times New Roman" w:hAnsi="Consolas" w:cs="Consolas"/>
                <w:color w:val="0000FF"/>
                <w:sz w:val="16"/>
                <w:szCs w:val="19"/>
                <w:highlight w:val="white"/>
                <w:lang w:eastAsia="en-AU"/>
              </w:rPr>
              <w:t>string</w:t>
            </w:r>
            <w:r w:rsidRPr="00CF32C9">
              <w:rPr>
                <w:rFonts w:ascii="Consolas" w:eastAsia="Times New Roman" w:hAnsi="Consolas" w:cs="Consolas"/>
                <w:color w:val="000000"/>
                <w:sz w:val="16"/>
                <w:szCs w:val="19"/>
                <w:highlight w:val="white"/>
                <w:lang w:eastAsia="en-AU"/>
              </w:rPr>
              <w:t xml:space="preserve"> </w:t>
            </w:r>
            <w:proofErr w:type="spellStart"/>
            <w:r w:rsidRPr="00CF32C9">
              <w:rPr>
                <w:rFonts w:ascii="Consolas" w:eastAsia="Times New Roman" w:hAnsi="Consolas" w:cs="Consolas"/>
                <w:color w:val="000000"/>
                <w:sz w:val="16"/>
                <w:szCs w:val="19"/>
                <w:highlight w:val="white"/>
                <w:lang w:eastAsia="en-AU"/>
              </w:rPr>
              <w:t>plainText</w:t>
            </w:r>
            <w:proofErr w:type="spellEnd"/>
            <w:r w:rsidRPr="00CF32C9">
              <w:rPr>
                <w:rFonts w:ascii="Consolas" w:eastAsia="Times New Roman" w:hAnsi="Consolas" w:cs="Consolas"/>
                <w:color w:val="000000"/>
                <w:sz w:val="16"/>
                <w:szCs w:val="19"/>
                <w:highlight w:val="white"/>
                <w:lang w:eastAsia="en-AU"/>
              </w:rPr>
              <w:t>)</w:t>
            </w:r>
          </w:p>
          <w:p w14:paraId="1DBDD3BD"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1670C9B0"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byte</w:t>
            </w:r>
            <w:r w:rsidRPr="00CF32C9">
              <w:rPr>
                <w:rFonts w:ascii="Consolas" w:eastAsia="Times New Roman" w:hAnsi="Consolas" w:cs="Consolas"/>
                <w:color w:val="000000"/>
                <w:sz w:val="16"/>
                <w:szCs w:val="19"/>
                <w:highlight w:val="white"/>
                <w:lang w:eastAsia="en-AU"/>
              </w:rPr>
              <w:t xml:space="preserve">[] hash = </w:t>
            </w:r>
            <w:r w:rsidRPr="00CF32C9">
              <w:rPr>
                <w:rFonts w:ascii="Consolas" w:eastAsia="Times New Roman" w:hAnsi="Consolas" w:cs="Consolas"/>
                <w:color w:val="2B91AF"/>
                <w:sz w:val="16"/>
                <w:szCs w:val="19"/>
                <w:highlight w:val="white"/>
                <w:lang w:eastAsia="en-AU"/>
              </w:rPr>
              <w:t>MD5</w:t>
            </w:r>
            <w:r w:rsidRPr="00CF32C9">
              <w:rPr>
                <w:rFonts w:ascii="Consolas" w:eastAsia="Times New Roman" w:hAnsi="Consolas" w:cs="Consolas"/>
                <w:color w:val="000000"/>
                <w:sz w:val="16"/>
                <w:szCs w:val="19"/>
                <w:highlight w:val="white"/>
                <w:lang w:eastAsia="en-AU"/>
              </w:rPr>
              <w:t>.Create().</w:t>
            </w:r>
            <w:proofErr w:type="spellStart"/>
            <w:r w:rsidRPr="00CF32C9">
              <w:rPr>
                <w:rFonts w:ascii="Consolas" w:eastAsia="Times New Roman" w:hAnsi="Consolas" w:cs="Consolas"/>
                <w:color w:val="000000"/>
                <w:sz w:val="16"/>
                <w:szCs w:val="19"/>
                <w:highlight w:val="white"/>
                <w:lang w:eastAsia="en-AU"/>
              </w:rPr>
              <w:t>ComputeHash</w:t>
            </w:r>
            <w:proofErr w:type="spellEnd"/>
            <w:r w:rsidRPr="00CF32C9">
              <w:rPr>
                <w:rFonts w:ascii="Consolas" w:eastAsia="Times New Roman" w:hAnsi="Consolas" w:cs="Consolas"/>
                <w:color w:val="000000"/>
                <w:sz w:val="16"/>
                <w:szCs w:val="19"/>
                <w:highlight w:val="white"/>
                <w:lang w:eastAsia="en-AU"/>
              </w:rPr>
              <w:t>(</w:t>
            </w:r>
            <w:r w:rsidRPr="00CF32C9">
              <w:rPr>
                <w:rFonts w:ascii="Consolas" w:eastAsia="Times New Roman" w:hAnsi="Consolas" w:cs="Consolas"/>
                <w:color w:val="2B91AF"/>
                <w:sz w:val="16"/>
                <w:szCs w:val="19"/>
                <w:highlight w:val="white"/>
                <w:lang w:eastAsia="en-AU"/>
              </w:rPr>
              <w:t>Encoding</w:t>
            </w:r>
            <w:r w:rsidRPr="00CF32C9">
              <w:rPr>
                <w:rFonts w:ascii="Consolas" w:eastAsia="Times New Roman" w:hAnsi="Consolas" w:cs="Consolas"/>
                <w:color w:val="000000"/>
                <w:sz w:val="16"/>
                <w:szCs w:val="19"/>
                <w:highlight w:val="white"/>
                <w:lang w:eastAsia="en-AU"/>
              </w:rPr>
              <w:t>.UTF8.GetBytes(</w:t>
            </w:r>
            <w:proofErr w:type="spellStart"/>
            <w:r w:rsidRPr="00CF32C9">
              <w:rPr>
                <w:rFonts w:ascii="Consolas" w:eastAsia="Times New Roman" w:hAnsi="Consolas" w:cs="Consolas"/>
                <w:color w:val="000000"/>
                <w:sz w:val="16"/>
                <w:szCs w:val="19"/>
                <w:highlight w:val="white"/>
                <w:lang w:eastAsia="en-AU"/>
              </w:rPr>
              <w:t>plainText</w:t>
            </w:r>
            <w:proofErr w:type="spellEnd"/>
            <w:r w:rsidRPr="00CF32C9">
              <w:rPr>
                <w:rFonts w:ascii="Consolas" w:eastAsia="Times New Roman" w:hAnsi="Consolas" w:cs="Consolas"/>
                <w:color w:val="000000"/>
                <w:sz w:val="16"/>
                <w:szCs w:val="19"/>
                <w:highlight w:val="white"/>
                <w:lang w:eastAsia="en-AU"/>
              </w:rPr>
              <w:t>));</w:t>
            </w:r>
          </w:p>
          <w:p w14:paraId="7FF6181C"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0000FF"/>
                <w:sz w:val="16"/>
                <w:szCs w:val="19"/>
                <w:highlight w:val="white"/>
                <w:lang w:eastAsia="en-AU"/>
              </w:rPr>
              <w:t>return</w:t>
            </w:r>
            <w:r w:rsidRPr="00CF32C9">
              <w:rPr>
                <w:rFonts w:ascii="Consolas" w:eastAsia="Times New Roman" w:hAnsi="Consolas" w:cs="Consolas"/>
                <w:color w:val="000000"/>
                <w:sz w:val="16"/>
                <w:szCs w:val="19"/>
                <w:highlight w:val="white"/>
                <w:lang w:eastAsia="en-AU"/>
              </w:rPr>
              <w:t xml:space="preserve"> </w:t>
            </w:r>
            <w:r w:rsidRPr="00CF32C9">
              <w:rPr>
                <w:rFonts w:ascii="Consolas" w:eastAsia="Times New Roman" w:hAnsi="Consolas" w:cs="Consolas"/>
                <w:color w:val="2B91AF"/>
                <w:sz w:val="16"/>
                <w:szCs w:val="19"/>
                <w:highlight w:val="white"/>
                <w:lang w:eastAsia="en-AU"/>
              </w:rPr>
              <w:t>Encoding</w:t>
            </w:r>
            <w:r w:rsidRPr="00CF32C9">
              <w:rPr>
                <w:rFonts w:ascii="Consolas" w:eastAsia="Times New Roman" w:hAnsi="Consolas" w:cs="Consolas"/>
                <w:color w:val="000000"/>
                <w:sz w:val="16"/>
                <w:szCs w:val="19"/>
                <w:highlight w:val="white"/>
                <w:lang w:eastAsia="en-AU"/>
              </w:rPr>
              <w:t>.UTF8.GetString(hash);</w:t>
            </w:r>
          </w:p>
          <w:p w14:paraId="1F07ECB3" w14:textId="77777777" w:rsidR="00CF32C9" w:rsidRPr="00CF32C9" w:rsidRDefault="00CF32C9" w:rsidP="00CF32C9">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CF32C9">
              <w:rPr>
                <w:rFonts w:ascii="Consolas" w:eastAsia="Times New Roman" w:hAnsi="Consolas" w:cs="Consolas"/>
                <w:color w:val="000000"/>
                <w:sz w:val="16"/>
                <w:szCs w:val="19"/>
                <w:highlight w:val="white"/>
                <w:lang w:eastAsia="en-AU"/>
              </w:rPr>
              <w:t xml:space="preserve">    }</w:t>
            </w:r>
          </w:p>
          <w:p w14:paraId="6D3494C2" w14:textId="0E1052B1" w:rsidR="00CF32C9" w:rsidRPr="00CF32C9" w:rsidRDefault="00CF32C9" w:rsidP="00CF32C9">
            <w:pPr>
              <w:pStyle w:val="Body"/>
              <w:rPr>
                <w:sz w:val="16"/>
                <w:szCs w:val="22"/>
              </w:rPr>
            </w:pPr>
            <w:r w:rsidRPr="00CF32C9">
              <w:rPr>
                <w:rFonts w:ascii="Consolas" w:eastAsia="Times New Roman" w:hAnsi="Consolas" w:cs="Consolas"/>
                <w:sz w:val="16"/>
                <w:szCs w:val="19"/>
                <w:highlight w:val="white"/>
              </w:rPr>
              <w:t>}</w:t>
            </w:r>
          </w:p>
        </w:tc>
      </w:tr>
    </w:tbl>
    <w:p w14:paraId="29B701BC" w14:textId="77777777" w:rsidR="00CF32C9" w:rsidRDefault="00CF32C9" w:rsidP="00CF32C9">
      <w:pPr>
        <w:pStyle w:val="Body"/>
        <w:rPr>
          <w:sz w:val="22"/>
          <w:szCs w:val="22"/>
        </w:rPr>
      </w:pPr>
    </w:p>
    <w:p w14:paraId="6BFA6552" w14:textId="7C5482C3" w:rsidR="00E177F6" w:rsidRPr="00287BC4" w:rsidRDefault="0029078C" w:rsidP="00BE6403">
      <w:pPr>
        <w:pStyle w:val="Heading2"/>
        <w:numPr>
          <w:ilvl w:val="1"/>
          <w:numId w:val="42"/>
        </w:numPr>
        <w:ind w:left="426"/>
        <w:rPr>
          <w:sz w:val="22"/>
          <w:szCs w:val="22"/>
        </w:rPr>
      </w:pPr>
      <w:bookmarkStart w:id="15" w:name="_Toc453514011"/>
      <w:r w:rsidRPr="00287BC4">
        <w:t xml:space="preserve">Sample code of the </w:t>
      </w:r>
      <w:proofErr w:type="spellStart"/>
      <w:r w:rsidRPr="00287BC4">
        <w:t>JobController</w:t>
      </w:r>
      <w:proofErr w:type="spellEnd"/>
      <w:r w:rsidRPr="00287BC4">
        <w:t xml:space="preserve"> </w:t>
      </w:r>
      <w:proofErr w:type="spellStart"/>
      <w:proofErr w:type="gramStart"/>
      <w:r w:rsidRPr="00287BC4">
        <w:t>api</w:t>
      </w:r>
      <w:proofErr w:type="spellEnd"/>
      <w:proofErr w:type="gramEnd"/>
      <w:r w:rsidRPr="00287BC4">
        <w:t xml:space="preserve"> in </w:t>
      </w:r>
      <w:proofErr w:type="spellStart"/>
      <w:r w:rsidRPr="00287BC4">
        <w:t>WebAdminUI</w:t>
      </w:r>
      <w:proofErr w:type="spellEnd"/>
      <w:r w:rsidRPr="00287BC4">
        <w:t xml:space="preserve"> project</w:t>
      </w:r>
      <w:bookmarkEnd w:id="15"/>
    </w:p>
    <w:tbl>
      <w:tblPr>
        <w:tblStyle w:val="TableGrid"/>
        <w:tblW w:w="0" w:type="auto"/>
        <w:tblLook w:val="04A0" w:firstRow="1" w:lastRow="0" w:firstColumn="1" w:lastColumn="0" w:noHBand="0" w:noVBand="1"/>
      </w:tblPr>
      <w:tblGrid>
        <w:gridCol w:w="9622"/>
      </w:tblGrid>
      <w:tr w:rsidR="00E177F6" w:rsidRPr="00E177F6" w14:paraId="7107CDC1" w14:textId="77777777" w:rsidTr="00E177F6">
        <w:tc>
          <w:tcPr>
            <w:tcW w:w="9622" w:type="dxa"/>
          </w:tcPr>
          <w:p w14:paraId="5294C11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2B91AF"/>
                <w:sz w:val="16"/>
                <w:szCs w:val="19"/>
                <w:highlight w:val="white"/>
                <w:lang w:eastAsia="en-AU"/>
              </w:rPr>
              <w:t>Authorize</w:t>
            </w:r>
            <w:r w:rsidRPr="00E177F6">
              <w:rPr>
                <w:rFonts w:ascii="Consolas" w:eastAsia="Times New Roman" w:hAnsi="Consolas" w:cs="Consolas"/>
                <w:color w:val="000000"/>
                <w:sz w:val="16"/>
                <w:szCs w:val="19"/>
                <w:highlight w:val="white"/>
                <w:lang w:eastAsia="en-AU"/>
              </w:rPr>
              <w:t>]</w:t>
            </w:r>
          </w:p>
          <w:p w14:paraId="2FBF997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2B91AF"/>
                <w:sz w:val="16"/>
                <w:szCs w:val="19"/>
                <w:highlight w:val="white"/>
                <w:lang w:eastAsia="en-AU"/>
              </w:rPr>
              <w:t>Route</w:t>
            </w: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api</w:t>
            </w:r>
            <w:proofErr w:type="spellEnd"/>
            <w:r w:rsidRPr="00E177F6">
              <w:rPr>
                <w:rFonts w:ascii="Consolas" w:eastAsia="Times New Roman" w:hAnsi="Consolas" w:cs="Consolas"/>
                <w:color w:val="A31515"/>
                <w:sz w:val="16"/>
                <w:szCs w:val="19"/>
                <w:highlight w:val="white"/>
                <w:lang w:eastAsia="en-AU"/>
              </w:rPr>
              <w:t>/Job"</w:t>
            </w:r>
            <w:r w:rsidRPr="00E177F6">
              <w:rPr>
                <w:rFonts w:ascii="Consolas" w:eastAsia="Times New Roman" w:hAnsi="Consolas" w:cs="Consolas"/>
                <w:color w:val="000000"/>
                <w:sz w:val="16"/>
                <w:szCs w:val="19"/>
                <w:highlight w:val="white"/>
                <w:lang w:eastAsia="en-AU"/>
              </w:rPr>
              <w:t>)]</w:t>
            </w:r>
          </w:p>
          <w:p w14:paraId="64705B5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class</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JobController</w:t>
            </w:r>
            <w:proofErr w:type="spellEnd"/>
            <w:r w:rsidRPr="00E177F6">
              <w:rPr>
                <w:rFonts w:ascii="Consolas" w:eastAsia="Times New Roman" w:hAnsi="Consolas" w:cs="Consolas"/>
                <w:color w:val="000000"/>
                <w:sz w:val="16"/>
                <w:szCs w:val="19"/>
                <w:highlight w:val="white"/>
                <w:lang w:eastAsia="en-AU"/>
              </w:rPr>
              <w:t xml:space="preserve"> : </w:t>
            </w:r>
            <w:proofErr w:type="spellStart"/>
            <w:r w:rsidRPr="00E177F6">
              <w:rPr>
                <w:rFonts w:ascii="Consolas" w:eastAsia="Times New Roman" w:hAnsi="Consolas" w:cs="Consolas"/>
                <w:color w:val="2B91AF"/>
                <w:sz w:val="16"/>
                <w:szCs w:val="19"/>
                <w:highlight w:val="white"/>
                <w:lang w:eastAsia="en-AU"/>
              </w:rPr>
              <w:t>ApiController</w:t>
            </w:r>
            <w:proofErr w:type="spellEnd"/>
          </w:p>
          <w:p w14:paraId="456C763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w:t>
            </w:r>
          </w:p>
          <w:p w14:paraId="6CFFE78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JobServiceClient</w:t>
            </w:r>
            <w:proofErr w:type="spellEnd"/>
            <w:r w:rsidRPr="00E177F6">
              <w:rPr>
                <w:rFonts w:ascii="Consolas" w:eastAsia="Times New Roman" w:hAnsi="Consolas" w:cs="Consolas"/>
                <w:color w:val="000000"/>
                <w:sz w:val="16"/>
                <w:szCs w:val="19"/>
                <w:highlight w:val="white"/>
                <w:lang w:eastAsia="en-AU"/>
              </w:rPr>
              <w:t xml:space="preserve"> client;</w:t>
            </w:r>
          </w:p>
          <w:p w14:paraId="306143A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E6D97B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JobController</w:t>
            </w:r>
            <w:proofErr w:type="spellEnd"/>
            <w:r w:rsidRPr="00E177F6">
              <w:rPr>
                <w:rFonts w:ascii="Consolas" w:eastAsia="Times New Roman" w:hAnsi="Consolas" w:cs="Consolas"/>
                <w:color w:val="000000"/>
                <w:sz w:val="16"/>
                <w:szCs w:val="19"/>
                <w:highlight w:val="white"/>
                <w:lang w:eastAsia="en-AU"/>
              </w:rPr>
              <w:t>()</w:t>
            </w:r>
          </w:p>
          <w:p w14:paraId="6D6221D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68B9378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client = </w:t>
            </w:r>
            <w:proofErr w:type="spellStart"/>
            <w:r w:rsidRPr="00E177F6">
              <w:rPr>
                <w:rFonts w:ascii="Consolas" w:eastAsia="Times New Roman" w:hAnsi="Consolas" w:cs="Consolas"/>
                <w:color w:val="2B91AF"/>
                <w:sz w:val="16"/>
                <w:szCs w:val="19"/>
                <w:highlight w:val="white"/>
                <w:lang w:eastAsia="en-AU"/>
              </w:rPr>
              <w:t>ServiceFactory</w:t>
            </w:r>
            <w:r w:rsidRPr="00E177F6">
              <w:rPr>
                <w:rFonts w:ascii="Consolas" w:eastAsia="Times New Roman" w:hAnsi="Consolas" w:cs="Consolas"/>
                <w:color w:val="000000"/>
                <w:sz w:val="16"/>
                <w:szCs w:val="19"/>
                <w:highlight w:val="white"/>
                <w:lang w:eastAsia="en-AU"/>
              </w:rPr>
              <w:t>.CreateJobServiceClient</w:t>
            </w:r>
            <w:proofErr w:type="spellEnd"/>
            <w:r w:rsidRPr="00E177F6">
              <w:rPr>
                <w:rFonts w:ascii="Consolas" w:eastAsia="Times New Roman" w:hAnsi="Consolas" w:cs="Consolas"/>
                <w:color w:val="000000"/>
                <w:sz w:val="16"/>
                <w:szCs w:val="19"/>
                <w:highlight w:val="white"/>
                <w:lang w:eastAsia="en-AU"/>
              </w:rPr>
              <w:t>();</w:t>
            </w:r>
          </w:p>
          <w:p w14:paraId="2495259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08CF037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08C5CE1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2B91AF"/>
                <w:sz w:val="16"/>
                <w:szCs w:val="19"/>
                <w:highlight w:val="white"/>
                <w:lang w:eastAsia="en-AU"/>
              </w:rPr>
              <w:t>Route</w:t>
            </w: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api</w:t>
            </w:r>
            <w:proofErr w:type="spellEnd"/>
            <w:r w:rsidRPr="00E177F6">
              <w:rPr>
                <w:rFonts w:ascii="Consolas" w:eastAsia="Times New Roman" w:hAnsi="Consolas" w:cs="Consolas"/>
                <w:color w:val="A31515"/>
                <w:sz w:val="16"/>
                <w:szCs w:val="19"/>
                <w:highlight w:val="white"/>
                <w:lang w:eastAsia="en-AU"/>
              </w:rPr>
              <w:t>/Job/{id}"</w:t>
            </w:r>
            <w:r w:rsidRPr="00E177F6">
              <w:rPr>
                <w:rFonts w:ascii="Consolas" w:eastAsia="Times New Roman" w:hAnsi="Consolas" w:cs="Consolas"/>
                <w:color w:val="000000"/>
                <w:sz w:val="16"/>
                <w:szCs w:val="19"/>
                <w:highlight w:val="white"/>
                <w:lang w:eastAsia="en-AU"/>
              </w:rPr>
              <w:t>)]</w:t>
            </w:r>
          </w:p>
          <w:p w14:paraId="27812A7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IHttpActionResult</w:t>
            </w:r>
            <w:proofErr w:type="spellEnd"/>
            <w:r w:rsidRPr="00E177F6">
              <w:rPr>
                <w:rFonts w:ascii="Consolas" w:eastAsia="Times New Roman" w:hAnsi="Consolas" w:cs="Consolas"/>
                <w:color w:val="000000"/>
                <w:sz w:val="16"/>
                <w:szCs w:val="19"/>
                <w:highlight w:val="white"/>
                <w:lang w:eastAsia="en-AU"/>
              </w:rPr>
              <w:t xml:space="preserve"> Get(</w:t>
            </w:r>
            <w:proofErr w:type="spellStart"/>
            <w:r w:rsidRPr="00E177F6">
              <w:rPr>
                <w:rFonts w:ascii="Consolas" w:eastAsia="Times New Roman" w:hAnsi="Consolas" w:cs="Consolas"/>
                <w:color w:val="0000FF"/>
                <w:sz w:val="16"/>
                <w:szCs w:val="19"/>
                <w:highlight w:val="white"/>
                <w:lang w:eastAsia="en-AU"/>
              </w:rPr>
              <w:t>int</w:t>
            </w:r>
            <w:proofErr w:type="spellEnd"/>
            <w:r w:rsidRPr="00E177F6">
              <w:rPr>
                <w:rFonts w:ascii="Consolas" w:eastAsia="Times New Roman" w:hAnsi="Consolas" w:cs="Consolas"/>
                <w:color w:val="000000"/>
                <w:sz w:val="16"/>
                <w:szCs w:val="19"/>
                <w:highlight w:val="white"/>
                <w:lang w:eastAsia="en-AU"/>
              </w:rPr>
              <w:t xml:space="preserve"> id)</w:t>
            </w:r>
          </w:p>
          <w:p w14:paraId="214701B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3C19348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8000"/>
                <w:sz w:val="16"/>
                <w:szCs w:val="19"/>
                <w:highlight w:val="white"/>
                <w:lang w:eastAsia="en-AU"/>
              </w:rPr>
              <w:t>//return Ok();</w:t>
            </w:r>
          </w:p>
          <w:p w14:paraId="2DFFF1B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Ok(</w:t>
            </w:r>
            <w:proofErr w:type="spellStart"/>
            <w:r w:rsidRPr="00E177F6">
              <w:rPr>
                <w:rFonts w:ascii="Consolas" w:eastAsia="Times New Roman" w:hAnsi="Consolas" w:cs="Consolas"/>
                <w:color w:val="000000"/>
                <w:sz w:val="16"/>
                <w:szCs w:val="19"/>
                <w:highlight w:val="white"/>
                <w:lang w:eastAsia="en-AU"/>
              </w:rPr>
              <w:t>client.GetJobById</w:t>
            </w:r>
            <w:proofErr w:type="spellEnd"/>
            <w:r w:rsidRPr="00E177F6">
              <w:rPr>
                <w:rFonts w:ascii="Consolas" w:eastAsia="Times New Roman" w:hAnsi="Consolas" w:cs="Consolas"/>
                <w:color w:val="000000"/>
                <w:sz w:val="16"/>
                <w:szCs w:val="19"/>
                <w:highlight w:val="white"/>
                <w:lang w:eastAsia="en-AU"/>
              </w:rPr>
              <w:t>(id));</w:t>
            </w:r>
          </w:p>
          <w:p w14:paraId="4EE98DF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70F8204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9FC5FE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IHttpActionResult</w:t>
            </w:r>
            <w:proofErr w:type="spellEnd"/>
            <w:r w:rsidRPr="00E177F6">
              <w:rPr>
                <w:rFonts w:ascii="Consolas" w:eastAsia="Times New Roman" w:hAnsi="Consolas" w:cs="Consolas"/>
                <w:color w:val="000000"/>
                <w:sz w:val="16"/>
                <w:szCs w:val="19"/>
                <w:highlight w:val="white"/>
                <w:lang w:eastAsia="en-AU"/>
              </w:rPr>
              <w:t xml:space="preserve"> Get([</w:t>
            </w:r>
            <w:proofErr w:type="spellStart"/>
            <w:r w:rsidRPr="00E177F6">
              <w:rPr>
                <w:rFonts w:ascii="Consolas" w:eastAsia="Times New Roman" w:hAnsi="Consolas" w:cs="Consolas"/>
                <w:color w:val="2B91AF"/>
                <w:sz w:val="16"/>
                <w:szCs w:val="19"/>
                <w:highlight w:val="white"/>
                <w:lang w:eastAsia="en-AU"/>
              </w:rPr>
              <w:t>FromUri</w:t>
            </w:r>
            <w:proofErr w:type="spellEnd"/>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0000FF"/>
                <w:sz w:val="16"/>
                <w:szCs w:val="19"/>
                <w:highlight w:val="white"/>
                <w:lang w:eastAsia="en-AU"/>
              </w:rPr>
              <w:t>string</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costCentre</w:t>
            </w:r>
            <w:proofErr w:type="spellEnd"/>
            <w:r w:rsidRPr="00E177F6">
              <w:rPr>
                <w:rFonts w:ascii="Consolas" w:eastAsia="Times New Roman" w:hAnsi="Consolas" w:cs="Consolas"/>
                <w:color w:val="000000"/>
                <w:sz w:val="16"/>
                <w:szCs w:val="19"/>
                <w:highlight w:val="white"/>
                <w:lang w:eastAsia="en-AU"/>
              </w:rPr>
              <w:t>)</w:t>
            </w:r>
          </w:p>
          <w:p w14:paraId="61F7D54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7BBE76E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Ok(</w:t>
            </w:r>
            <w:proofErr w:type="spellStart"/>
            <w:r w:rsidRPr="00E177F6">
              <w:rPr>
                <w:rFonts w:ascii="Consolas" w:eastAsia="Times New Roman" w:hAnsi="Consolas" w:cs="Consolas"/>
                <w:color w:val="000000"/>
                <w:sz w:val="16"/>
                <w:szCs w:val="19"/>
                <w:highlight w:val="white"/>
                <w:lang w:eastAsia="en-AU"/>
              </w:rPr>
              <w:t>client.GetJobsByCostCentre</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000000"/>
                <w:sz w:val="16"/>
                <w:szCs w:val="19"/>
                <w:highlight w:val="white"/>
                <w:lang w:eastAsia="en-AU"/>
              </w:rPr>
              <w:t>costCentre</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000000"/>
                <w:sz w:val="16"/>
                <w:szCs w:val="19"/>
                <w:highlight w:val="white"/>
                <w:lang w:eastAsia="en-AU"/>
              </w:rPr>
              <w:t>ToList</w:t>
            </w:r>
            <w:proofErr w:type="spellEnd"/>
            <w:r w:rsidRPr="00E177F6">
              <w:rPr>
                <w:rFonts w:ascii="Consolas" w:eastAsia="Times New Roman" w:hAnsi="Consolas" w:cs="Consolas"/>
                <w:color w:val="000000"/>
                <w:sz w:val="16"/>
                <w:szCs w:val="19"/>
                <w:highlight w:val="white"/>
                <w:lang w:eastAsia="en-AU"/>
              </w:rPr>
              <w:t>());</w:t>
            </w:r>
          </w:p>
          <w:p w14:paraId="54E3B7B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3F0C760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5C19808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HttpPost</w:t>
            </w:r>
            <w:proofErr w:type="spellEnd"/>
            <w:r w:rsidRPr="00E177F6">
              <w:rPr>
                <w:rFonts w:ascii="Consolas" w:eastAsia="Times New Roman" w:hAnsi="Consolas" w:cs="Consolas"/>
                <w:color w:val="000000"/>
                <w:sz w:val="16"/>
                <w:szCs w:val="19"/>
                <w:highlight w:val="white"/>
                <w:lang w:eastAsia="en-AU"/>
              </w:rPr>
              <w:t>]</w:t>
            </w:r>
          </w:p>
          <w:p w14:paraId="5964908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2B91AF"/>
                <w:sz w:val="16"/>
                <w:szCs w:val="19"/>
                <w:highlight w:val="white"/>
                <w:lang w:eastAsia="en-AU"/>
              </w:rPr>
              <w:t>Route</w:t>
            </w: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api</w:t>
            </w:r>
            <w:proofErr w:type="spellEnd"/>
            <w:r w:rsidRPr="00E177F6">
              <w:rPr>
                <w:rFonts w:ascii="Consolas" w:eastAsia="Times New Roman" w:hAnsi="Consolas" w:cs="Consolas"/>
                <w:color w:val="A31515"/>
                <w:sz w:val="16"/>
                <w:szCs w:val="19"/>
                <w:highlight w:val="white"/>
                <w:lang w:eastAsia="en-AU"/>
              </w:rPr>
              <w:t>/Job/{id}"</w:t>
            </w:r>
            <w:r w:rsidRPr="00E177F6">
              <w:rPr>
                <w:rFonts w:ascii="Consolas" w:eastAsia="Times New Roman" w:hAnsi="Consolas" w:cs="Consolas"/>
                <w:color w:val="000000"/>
                <w:sz w:val="16"/>
                <w:szCs w:val="19"/>
                <w:highlight w:val="white"/>
                <w:lang w:eastAsia="en-AU"/>
              </w:rPr>
              <w:t>)]</w:t>
            </w:r>
          </w:p>
          <w:p w14:paraId="0209BB4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IHttpActionResult</w:t>
            </w:r>
            <w:proofErr w:type="spellEnd"/>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UpdateJob</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2B91AF"/>
                <w:sz w:val="16"/>
                <w:szCs w:val="19"/>
                <w:highlight w:val="white"/>
                <w:lang w:eastAsia="en-AU"/>
              </w:rPr>
              <w:t>JobDto</w:t>
            </w:r>
            <w:proofErr w:type="spellEnd"/>
            <w:r w:rsidRPr="00E177F6">
              <w:rPr>
                <w:rFonts w:ascii="Consolas" w:eastAsia="Times New Roman" w:hAnsi="Consolas" w:cs="Consolas"/>
                <w:color w:val="000000"/>
                <w:sz w:val="16"/>
                <w:szCs w:val="19"/>
                <w:highlight w:val="white"/>
                <w:lang w:eastAsia="en-AU"/>
              </w:rPr>
              <w:t xml:space="preserve"> job, </w:t>
            </w:r>
            <w:proofErr w:type="spellStart"/>
            <w:r w:rsidRPr="00E177F6">
              <w:rPr>
                <w:rFonts w:ascii="Consolas" w:eastAsia="Times New Roman" w:hAnsi="Consolas" w:cs="Consolas"/>
                <w:color w:val="0000FF"/>
                <w:sz w:val="16"/>
                <w:szCs w:val="19"/>
                <w:highlight w:val="white"/>
                <w:lang w:eastAsia="en-AU"/>
              </w:rPr>
              <w:t>int</w:t>
            </w:r>
            <w:proofErr w:type="spellEnd"/>
            <w:r w:rsidRPr="00E177F6">
              <w:rPr>
                <w:rFonts w:ascii="Consolas" w:eastAsia="Times New Roman" w:hAnsi="Consolas" w:cs="Consolas"/>
                <w:color w:val="000000"/>
                <w:sz w:val="16"/>
                <w:szCs w:val="19"/>
                <w:highlight w:val="white"/>
                <w:lang w:eastAsia="en-AU"/>
              </w:rPr>
              <w:t xml:space="preserve"> id)</w:t>
            </w:r>
          </w:p>
          <w:p w14:paraId="4A624EA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3870884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try</w:t>
            </w:r>
          </w:p>
          <w:p w14:paraId="502814C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2CB311F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client.UpdateJob</w:t>
            </w:r>
            <w:proofErr w:type="spellEnd"/>
            <w:r w:rsidRPr="00E177F6">
              <w:rPr>
                <w:rFonts w:ascii="Consolas" w:eastAsia="Times New Roman" w:hAnsi="Consolas" w:cs="Consolas"/>
                <w:color w:val="000000"/>
                <w:sz w:val="16"/>
                <w:szCs w:val="19"/>
                <w:highlight w:val="white"/>
                <w:lang w:eastAsia="en-AU"/>
              </w:rPr>
              <w:t>(job);</w:t>
            </w:r>
          </w:p>
          <w:p w14:paraId="6CC4A5C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8000"/>
                <w:sz w:val="16"/>
                <w:szCs w:val="19"/>
                <w:highlight w:val="white"/>
                <w:lang w:eastAsia="en-AU"/>
              </w:rPr>
              <w:t>// return a fresh entity</w:t>
            </w:r>
          </w:p>
          <w:p w14:paraId="4F1922A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Ok(</w:t>
            </w:r>
            <w:proofErr w:type="spellStart"/>
            <w:r w:rsidRPr="00E177F6">
              <w:rPr>
                <w:rFonts w:ascii="Consolas" w:eastAsia="Times New Roman" w:hAnsi="Consolas" w:cs="Consolas"/>
                <w:color w:val="000000"/>
                <w:sz w:val="16"/>
                <w:szCs w:val="19"/>
                <w:highlight w:val="white"/>
                <w:lang w:eastAsia="en-AU"/>
              </w:rPr>
              <w:t>client.GetJobById</w:t>
            </w:r>
            <w:proofErr w:type="spellEnd"/>
            <w:r w:rsidRPr="00E177F6">
              <w:rPr>
                <w:rFonts w:ascii="Consolas" w:eastAsia="Times New Roman" w:hAnsi="Consolas" w:cs="Consolas"/>
                <w:color w:val="000000"/>
                <w:sz w:val="16"/>
                <w:szCs w:val="19"/>
                <w:highlight w:val="white"/>
                <w:lang w:eastAsia="en-AU"/>
              </w:rPr>
              <w:t>(id));</w:t>
            </w:r>
          </w:p>
          <w:p w14:paraId="12534CA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20AFFF9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catch</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2B91AF"/>
                <w:sz w:val="16"/>
                <w:szCs w:val="19"/>
                <w:highlight w:val="white"/>
                <w:lang w:eastAsia="en-AU"/>
              </w:rPr>
              <w:t>Exception</w:t>
            </w:r>
            <w:r w:rsidRPr="00E177F6">
              <w:rPr>
                <w:rFonts w:ascii="Consolas" w:eastAsia="Times New Roman" w:hAnsi="Consolas" w:cs="Consolas"/>
                <w:color w:val="000000"/>
                <w:sz w:val="16"/>
                <w:szCs w:val="19"/>
                <w:highlight w:val="white"/>
                <w:lang w:eastAsia="en-AU"/>
              </w:rPr>
              <w:t xml:space="preserve"> ex)</w:t>
            </w:r>
          </w:p>
          <w:p w14:paraId="1AED907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26CCC13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InternalServerError</w:t>
            </w:r>
            <w:proofErr w:type="spellEnd"/>
            <w:r w:rsidRPr="00E177F6">
              <w:rPr>
                <w:rFonts w:ascii="Consolas" w:eastAsia="Times New Roman" w:hAnsi="Consolas" w:cs="Consolas"/>
                <w:color w:val="000000"/>
                <w:sz w:val="16"/>
                <w:szCs w:val="19"/>
                <w:highlight w:val="white"/>
                <w:lang w:eastAsia="en-AU"/>
              </w:rPr>
              <w:t>(ex);</w:t>
            </w:r>
          </w:p>
          <w:p w14:paraId="181CF82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2A67D6B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6CA5045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1A38F7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IHttpActionResult</w:t>
            </w:r>
            <w:proofErr w:type="spellEnd"/>
            <w:r w:rsidRPr="00E177F6">
              <w:rPr>
                <w:rFonts w:ascii="Consolas" w:eastAsia="Times New Roman" w:hAnsi="Consolas" w:cs="Consolas"/>
                <w:color w:val="000000"/>
                <w:sz w:val="16"/>
                <w:szCs w:val="19"/>
                <w:highlight w:val="white"/>
                <w:lang w:eastAsia="en-AU"/>
              </w:rPr>
              <w:t xml:space="preserve"> Post([</w:t>
            </w:r>
            <w:proofErr w:type="spellStart"/>
            <w:r w:rsidRPr="00E177F6">
              <w:rPr>
                <w:rFonts w:ascii="Consolas" w:eastAsia="Times New Roman" w:hAnsi="Consolas" w:cs="Consolas"/>
                <w:color w:val="2B91AF"/>
                <w:sz w:val="16"/>
                <w:szCs w:val="19"/>
                <w:highlight w:val="white"/>
                <w:lang w:eastAsia="en-AU"/>
              </w:rPr>
              <w:t>FromUri</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int</w:t>
            </w:r>
            <w:proofErr w:type="spellEnd"/>
            <w:r w:rsidRPr="00E177F6">
              <w:rPr>
                <w:rFonts w:ascii="Consolas" w:eastAsia="Times New Roman" w:hAnsi="Consolas" w:cs="Consolas"/>
                <w:color w:val="000000"/>
                <w:sz w:val="16"/>
                <w:szCs w:val="19"/>
                <w:highlight w:val="white"/>
                <w:lang w:eastAsia="en-AU"/>
              </w:rPr>
              <w:t xml:space="preserve"> id,[</w:t>
            </w:r>
            <w:proofErr w:type="spellStart"/>
            <w:r w:rsidRPr="00E177F6">
              <w:rPr>
                <w:rFonts w:ascii="Consolas" w:eastAsia="Times New Roman" w:hAnsi="Consolas" w:cs="Consolas"/>
                <w:color w:val="2B91AF"/>
                <w:sz w:val="16"/>
                <w:szCs w:val="19"/>
                <w:highlight w:val="white"/>
                <w:lang w:eastAsia="en-AU"/>
              </w:rPr>
              <w:t>FromBody</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2B91AF"/>
                <w:sz w:val="16"/>
                <w:szCs w:val="19"/>
                <w:highlight w:val="white"/>
                <w:lang w:eastAsia="en-AU"/>
              </w:rPr>
              <w:t>JobDto</w:t>
            </w:r>
            <w:proofErr w:type="spellEnd"/>
            <w:r w:rsidRPr="00E177F6">
              <w:rPr>
                <w:rFonts w:ascii="Consolas" w:eastAsia="Times New Roman" w:hAnsi="Consolas" w:cs="Consolas"/>
                <w:color w:val="000000"/>
                <w:sz w:val="16"/>
                <w:szCs w:val="19"/>
                <w:highlight w:val="white"/>
                <w:lang w:eastAsia="en-AU"/>
              </w:rPr>
              <w:t xml:space="preserve"> job)</w:t>
            </w:r>
          </w:p>
          <w:p w14:paraId="4AC37B6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486220F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Ok(job);</w:t>
            </w:r>
          </w:p>
          <w:p w14:paraId="7796A76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69A1CD5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F4EC2F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HttpGet</w:t>
            </w:r>
            <w:proofErr w:type="spellEnd"/>
            <w:r w:rsidRPr="00E177F6">
              <w:rPr>
                <w:rFonts w:ascii="Consolas" w:eastAsia="Times New Roman" w:hAnsi="Consolas" w:cs="Consolas"/>
                <w:color w:val="000000"/>
                <w:sz w:val="16"/>
                <w:szCs w:val="19"/>
                <w:highlight w:val="white"/>
                <w:lang w:eastAsia="en-AU"/>
              </w:rPr>
              <w:t>]</w:t>
            </w:r>
          </w:p>
          <w:p w14:paraId="0B9B5BF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2B91AF"/>
                <w:sz w:val="16"/>
                <w:szCs w:val="19"/>
                <w:highlight w:val="white"/>
                <w:lang w:eastAsia="en-AU"/>
              </w:rPr>
              <w:t>Route</w:t>
            </w: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api</w:t>
            </w:r>
            <w:proofErr w:type="spellEnd"/>
            <w:r w:rsidRPr="00E177F6">
              <w:rPr>
                <w:rFonts w:ascii="Consolas" w:eastAsia="Times New Roman" w:hAnsi="Consolas" w:cs="Consolas"/>
                <w:color w:val="A31515"/>
                <w:sz w:val="16"/>
                <w:szCs w:val="19"/>
                <w:highlight w:val="white"/>
                <w:lang w:eastAsia="en-AU"/>
              </w:rPr>
              <w:t>/Job/{id}/Availability"</w:t>
            </w:r>
            <w:r w:rsidRPr="00E177F6">
              <w:rPr>
                <w:rFonts w:ascii="Consolas" w:eastAsia="Times New Roman" w:hAnsi="Consolas" w:cs="Consolas"/>
                <w:color w:val="000000"/>
                <w:sz w:val="16"/>
                <w:szCs w:val="19"/>
                <w:highlight w:val="white"/>
                <w:lang w:eastAsia="en-AU"/>
              </w:rPr>
              <w:t>)]</w:t>
            </w:r>
          </w:p>
          <w:p w14:paraId="62232C7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public</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2B91AF"/>
                <w:sz w:val="16"/>
                <w:szCs w:val="19"/>
                <w:highlight w:val="white"/>
                <w:lang w:eastAsia="en-AU"/>
              </w:rPr>
              <w:t>IHttpActionResult</w:t>
            </w:r>
            <w:proofErr w:type="spellEnd"/>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GetJobAvailability</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int</w:t>
            </w:r>
            <w:proofErr w:type="spellEnd"/>
            <w:r w:rsidRPr="00E177F6">
              <w:rPr>
                <w:rFonts w:ascii="Consolas" w:eastAsia="Times New Roman" w:hAnsi="Consolas" w:cs="Consolas"/>
                <w:color w:val="000000"/>
                <w:sz w:val="16"/>
                <w:szCs w:val="19"/>
                <w:highlight w:val="white"/>
                <w:lang w:eastAsia="en-AU"/>
              </w:rPr>
              <w:t xml:space="preserve"> id)</w:t>
            </w:r>
          </w:p>
          <w:p w14:paraId="7A6D3A4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4B6285D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Ok(</w:t>
            </w:r>
            <w:proofErr w:type="spellStart"/>
            <w:r w:rsidRPr="00E177F6">
              <w:rPr>
                <w:rFonts w:ascii="Consolas" w:eastAsia="Times New Roman" w:hAnsi="Consolas" w:cs="Consolas"/>
                <w:color w:val="000000"/>
                <w:sz w:val="16"/>
                <w:szCs w:val="19"/>
                <w:highlight w:val="white"/>
                <w:lang w:eastAsia="en-AU"/>
              </w:rPr>
              <w:t>client.GetJobAvailabilityById</w:t>
            </w:r>
            <w:proofErr w:type="spellEnd"/>
            <w:r w:rsidRPr="00E177F6">
              <w:rPr>
                <w:rFonts w:ascii="Consolas" w:eastAsia="Times New Roman" w:hAnsi="Consolas" w:cs="Consolas"/>
                <w:color w:val="000000"/>
                <w:sz w:val="16"/>
                <w:szCs w:val="19"/>
                <w:highlight w:val="white"/>
                <w:lang w:eastAsia="en-AU"/>
              </w:rPr>
              <w:t>(id));</w:t>
            </w:r>
          </w:p>
          <w:p w14:paraId="1DB5A2A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0D1EC8BE" w14:textId="5C2D01A8" w:rsidR="00E177F6" w:rsidRPr="00E177F6" w:rsidRDefault="00E177F6" w:rsidP="00E177F6">
            <w:pPr>
              <w:pStyle w:val="Body"/>
              <w:rPr>
                <w:sz w:val="16"/>
                <w:szCs w:val="22"/>
              </w:rPr>
            </w:pPr>
            <w:r w:rsidRPr="00E177F6">
              <w:rPr>
                <w:rFonts w:ascii="Consolas" w:eastAsia="Times New Roman" w:hAnsi="Consolas" w:cs="Consolas"/>
                <w:sz w:val="16"/>
                <w:szCs w:val="19"/>
                <w:highlight w:val="white"/>
              </w:rPr>
              <w:t>}</w:t>
            </w:r>
          </w:p>
        </w:tc>
      </w:tr>
    </w:tbl>
    <w:p w14:paraId="0A0124B0" w14:textId="77777777" w:rsidR="00287BC4" w:rsidRDefault="00287BC4" w:rsidP="00287BC4"/>
    <w:p w14:paraId="3DBE3FEA" w14:textId="327DBD0F" w:rsidR="0029078C" w:rsidRPr="00156512" w:rsidRDefault="00B764C4" w:rsidP="005309E9">
      <w:pPr>
        <w:pStyle w:val="Heading2"/>
        <w:numPr>
          <w:ilvl w:val="1"/>
          <w:numId w:val="42"/>
        </w:numPr>
        <w:ind w:left="426"/>
      </w:pPr>
      <w:bookmarkStart w:id="16" w:name="_Toc453514012"/>
      <w:r w:rsidRPr="00156512">
        <w:t xml:space="preserve">Sample code of angular </w:t>
      </w:r>
      <w:proofErr w:type="spellStart"/>
      <w:r w:rsidRPr="00156512">
        <w:t>js</w:t>
      </w:r>
      <w:proofErr w:type="spellEnd"/>
      <w:r w:rsidRPr="00156512">
        <w:t xml:space="preserve"> template and controller of job listing page</w:t>
      </w:r>
      <w:bookmarkEnd w:id="16"/>
    </w:p>
    <w:tbl>
      <w:tblPr>
        <w:tblStyle w:val="TableGrid"/>
        <w:tblW w:w="0" w:type="auto"/>
        <w:tblLook w:val="04A0" w:firstRow="1" w:lastRow="0" w:firstColumn="1" w:lastColumn="0" w:noHBand="0" w:noVBand="1"/>
      </w:tblPr>
      <w:tblGrid>
        <w:gridCol w:w="9622"/>
      </w:tblGrid>
      <w:tr w:rsidR="00E177F6" w:rsidRPr="00E177F6" w14:paraId="5D913509" w14:textId="77777777" w:rsidTr="00E177F6">
        <w:tc>
          <w:tcPr>
            <w:tcW w:w="9622" w:type="dxa"/>
          </w:tcPr>
          <w:p w14:paraId="798F83A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h2</w:t>
            </w:r>
            <w:r w:rsidRPr="00E177F6">
              <w:rPr>
                <w:rFonts w:ascii="Consolas" w:eastAsia="Times New Roman" w:hAnsi="Consolas" w:cs="Consolas"/>
                <w:color w:val="0000FF"/>
                <w:sz w:val="16"/>
                <w:szCs w:val="19"/>
                <w:highlight w:val="white"/>
                <w:lang w:eastAsia="en-AU"/>
              </w:rPr>
              <w:t>&gt;</w:t>
            </w:r>
          </w:p>
          <w:p w14:paraId="11BA8CB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Job Listing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FF0000"/>
                <w:sz w:val="16"/>
                <w:szCs w:val="19"/>
                <w:highlight w:val="white"/>
                <w:lang w:eastAsia="en-AU"/>
              </w:rPr>
              <w:t>href</w:t>
            </w:r>
            <w:proofErr w:type="spellEnd"/>
            <w:r w:rsidRPr="00E177F6">
              <w:rPr>
                <w:rFonts w:ascii="Consolas" w:eastAsia="Times New Roman" w:hAnsi="Consolas" w:cs="Consolas"/>
                <w:color w:val="0000FF"/>
                <w:sz w:val="16"/>
                <w:szCs w:val="19"/>
                <w:highlight w:val="white"/>
                <w:lang w:eastAsia="en-AU"/>
              </w:rPr>
              <w:t>="#/create"</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-default"&gt;</w:t>
            </w:r>
            <w:r w:rsidRPr="00E177F6">
              <w:rPr>
                <w:rFonts w:ascii="Consolas" w:eastAsia="Times New Roman" w:hAnsi="Consolas" w:cs="Consolas"/>
                <w:color w:val="000000"/>
                <w:sz w:val="16"/>
                <w:szCs w:val="19"/>
                <w:highlight w:val="white"/>
                <w:lang w:eastAsia="en-AU"/>
              </w:rPr>
              <w:t>Create new</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FF"/>
                <w:sz w:val="16"/>
                <w:szCs w:val="19"/>
                <w:highlight w:val="white"/>
                <w:lang w:eastAsia="en-AU"/>
              </w:rPr>
              <w:t>&gt;</w:t>
            </w:r>
          </w:p>
          <w:p w14:paraId="3CB5037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h2</w:t>
            </w:r>
            <w:r w:rsidRPr="00E177F6">
              <w:rPr>
                <w:rFonts w:ascii="Consolas" w:eastAsia="Times New Roman" w:hAnsi="Consolas" w:cs="Consolas"/>
                <w:color w:val="0000FF"/>
                <w:sz w:val="16"/>
                <w:szCs w:val="19"/>
                <w:highlight w:val="white"/>
                <w:lang w:eastAsia="en-AU"/>
              </w:rPr>
              <w:t>&gt;</w:t>
            </w:r>
          </w:p>
          <w:p w14:paraId="07522AB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63E9E4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="well well-</w:t>
            </w:r>
            <w:proofErr w:type="spellStart"/>
            <w:r w:rsidRPr="00E177F6">
              <w:rPr>
                <w:rFonts w:ascii="Consolas" w:eastAsia="Times New Roman" w:hAnsi="Consolas" w:cs="Consolas"/>
                <w:color w:val="0000FF"/>
                <w:sz w:val="16"/>
                <w:szCs w:val="19"/>
                <w:highlight w:val="white"/>
                <w:lang w:eastAsia="en-AU"/>
              </w:rPr>
              <w:t>sm</w:t>
            </w:r>
            <w:proofErr w:type="spellEnd"/>
            <w:r w:rsidRPr="00E177F6">
              <w:rPr>
                <w:rFonts w:ascii="Consolas" w:eastAsia="Times New Roman" w:hAnsi="Consolas" w:cs="Consolas"/>
                <w:color w:val="0000FF"/>
                <w:sz w:val="16"/>
                <w:szCs w:val="19"/>
                <w:highlight w:val="white"/>
                <w:lang w:eastAsia="en-AU"/>
              </w:rPr>
              <w:t>"&gt;</w:t>
            </w:r>
          </w:p>
          <w:p w14:paraId="5B4BE3A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="form form-inline"&gt;</w:t>
            </w:r>
          </w:p>
          <w:p w14:paraId="0969B59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select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="form-control"</w:t>
            </w:r>
            <w:r w:rsidRPr="00E177F6">
              <w:rPr>
                <w:rFonts w:ascii="Consolas" w:eastAsia="Times New Roman" w:hAnsi="Consolas" w:cs="Consolas"/>
                <w:color w:val="000000"/>
                <w:sz w:val="16"/>
                <w:szCs w:val="19"/>
                <w:highlight w:val="white"/>
                <w:lang w:eastAsia="en-AU"/>
              </w:rPr>
              <w:t xml:space="preserve"> </w:t>
            </w:r>
          </w:p>
          <w:p w14:paraId="3769457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ng-model</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listFilter.JobCostCentre</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p>
          <w:p w14:paraId="5C9AC29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ng-options</w:t>
            </w:r>
            <w:r w:rsidRPr="00E177F6">
              <w:rPr>
                <w:rFonts w:ascii="Consolas" w:eastAsia="Times New Roman" w:hAnsi="Consolas" w:cs="Consolas"/>
                <w:color w:val="0000FF"/>
                <w:sz w:val="16"/>
                <w:szCs w:val="19"/>
                <w:highlight w:val="white"/>
                <w:lang w:eastAsia="en-AU"/>
              </w:rPr>
              <w:t xml:space="preserve">="cc as cc for cc in </w:t>
            </w:r>
            <w:proofErr w:type="spellStart"/>
            <w:r w:rsidRPr="00E177F6">
              <w:rPr>
                <w:rFonts w:ascii="Consolas" w:eastAsia="Times New Roman" w:hAnsi="Consolas" w:cs="Consolas"/>
                <w:color w:val="0000FF"/>
                <w:sz w:val="16"/>
                <w:szCs w:val="19"/>
                <w:highlight w:val="white"/>
                <w:lang w:eastAsia="en-AU"/>
              </w:rPr>
              <w:t>costCentreList</w:t>
            </w:r>
            <w:proofErr w:type="spellEnd"/>
            <w:r w:rsidRPr="00E177F6">
              <w:rPr>
                <w:rFonts w:ascii="Consolas" w:eastAsia="Times New Roman" w:hAnsi="Consolas" w:cs="Consolas"/>
                <w:color w:val="0000FF"/>
                <w:sz w:val="16"/>
                <w:szCs w:val="19"/>
                <w:highlight w:val="white"/>
                <w:lang w:eastAsia="en-AU"/>
              </w:rPr>
              <w:t>"&gt;</w:t>
            </w:r>
          </w:p>
          <w:p w14:paraId="3828FFD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option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value</w:t>
            </w:r>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Please select</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option</w:t>
            </w:r>
            <w:r w:rsidRPr="00E177F6">
              <w:rPr>
                <w:rFonts w:ascii="Consolas" w:eastAsia="Times New Roman" w:hAnsi="Consolas" w:cs="Consolas"/>
                <w:color w:val="0000FF"/>
                <w:sz w:val="16"/>
                <w:szCs w:val="19"/>
                <w:highlight w:val="white"/>
                <w:lang w:eastAsia="en-AU"/>
              </w:rPr>
              <w:t>&gt;</w:t>
            </w:r>
          </w:p>
          <w:p w14:paraId="17EAB54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select</w:t>
            </w:r>
            <w:r w:rsidRPr="00E177F6">
              <w:rPr>
                <w:rFonts w:ascii="Consolas" w:eastAsia="Times New Roman" w:hAnsi="Consolas" w:cs="Consolas"/>
                <w:color w:val="0000FF"/>
                <w:sz w:val="16"/>
                <w:szCs w:val="19"/>
                <w:highlight w:val="white"/>
                <w:lang w:eastAsia="en-AU"/>
              </w:rPr>
              <w:t>&gt;</w:t>
            </w:r>
          </w:p>
          <w:p w14:paraId="2239B2D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-primary"</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FF0000"/>
                <w:sz w:val="16"/>
                <w:szCs w:val="19"/>
                <w:highlight w:val="white"/>
                <w:lang w:eastAsia="en-AU"/>
              </w:rPr>
              <w:t>href</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listFilter.JobCostCentre</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 xml:space="preserve">Show job </w:t>
            </w:r>
          </w:p>
          <w:p w14:paraId="1A8EF5F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glyphicon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glyphicon</w:t>
            </w:r>
            <w:proofErr w:type="spellEnd"/>
            <w:r w:rsidRPr="00E177F6">
              <w:rPr>
                <w:rFonts w:ascii="Consolas" w:eastAsia="Times New Roman" w:hAnsi="Consolas" w:cs="Consolas"/>
                <w:color w:val="0000FF"/>
                <w:sz w:val="16"/>
                <w:szCs w:val="19"/>
                <w:highlight w:val="white"/>
                <w:lang w:eastAsia="en-AU"/>
              </w:rPr>
              <w:t>-refresh spin-animate"</w:t>
            </w:r>
          </w:p>
          <w:p w14:paraId="797DE07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ng-show</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FindWatcher</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getJobsForCostCentre</w:t>
            </w:r>
            <w:proofErr w:type="spellEnd"/>
            <w:r w:rsidRPr="00E177F6">
              <w:rPr>
                <w:rFonts w:ascii="Consolas" w:eastAsia="Times New Roman" w:hAnsi="Consolas" w:cs="Consolas"/>
                <w:color w:val="0000FF"/>
                <w:sz w:val="16"/>
                <w:szCs w:val="19"/>
                <w:highlight w:val="white"/>
                <w:lang w:eastAsia="en-AU"/>
              </w:rPr>
              <w:t>').loading"&gt;&lt;/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FF"/>
                <w:sz w:val="16"/>
                <w:szCs w:val="19"/>
                <w:highlight w:val="white"/>
                <w:lang w:eastAsia="en-AU"/>
              </w:rPr>
              <w:t>&gt;</w:t>
            </w:r>
          </w:p>
          <w:p w14:paraId="6D19EF4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6FC745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="pull-right"&gt;</w:t>
            </w:r>
          </w:p>
          <w:p w14:paraId="6E0824D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-primary"</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sendEmail</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Send emails</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FF"/>
                <w:sz w:val="16"/>
                <w:szCs w:val="19"/>
                <w:highlight w:val="white"/>
                <w:lang w:eastAsia="en-AU"/>
              </w:rPr>
              <w:t>&gt;</w:t>
            </w:r>
          </w:p>
          <w:p w14:paraId="49793F6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FF"/>
                <w:sz w:val="16"/>
                <w:szCs w:val="19"/>
                <w:highlight w:val="white"/>
                <w:lang w:eastAsia="en-AU"/>
              </w:rPr>
              <w:t>&gt;</w:t>
            </w:r>
          </w:p>
          <w:p w14:paraId="4B81B4A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FF"/>
                <w:sz w:val="16"/>
                <w:szCs w:val="19"/>
                <w:highlight w:val="white"/>
                <w:lang w:eastAsia="en-AU"/>
              </w:rPr>
              <w:t>&gt;</w:t>
            </w:r>
          </w:p>
          <w:p w14:paraId="49FD000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div</w:t>
            </w:r>
            <w:r w:rsidRPr="00E177F6">
              <w:rPr>
                <w:rFonts w:ascii="Consolas" w:eastAsia="Times New Roman" w:hAnsi="Consolas" w:cs="Consolas"/>
                <w:color w:val="0000FF"/>
                <w:sz w:val="16"/>
                <w:szCs w:val="19"/>
                <w:highlight w:val="white"/>
                <w:lang w:eastAsia="en-AU"/>
              </w:rPr>
              <w:t>&gt;</w:t>
            </w:r>
          </w:p>
          <w:p w14:paraId="09F7DD3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04EDA54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table</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 xml:space="preserve">="table </w:t>
            </w:r>
            <w:proofErr w:type="spellStart"/>
            <w:r w:rsidRPr="00E177F6">
              <w:rPr>
                <w:rFonts w:ascii="Consolas" w:eastAsia="Times New Roman" w:hAnsi="Consolas" w:cs="Consolas"/>
                <w:color w:val="0000FF"/>
                <w:sz w:val="16"/>
                <w:szCs w:val="19"/>
                <w:highlight w:val="white"/>
                <w:lang w:eastAsia="en-AU"/>
              </w:rPr>
              <w:t>wn</w:t>
            </w:r>
            <w:proofErr w:type="spellEnd"/>
            <w:r w:rsidRPr="00E177F6">
              <w:rPr>
                <w:rFonts w:ascii="Consolas" w:eastAsia="Times New Roman" w:hAnsi="Consolas" w:cs="Consolas"/>
                <w:color w:val="0000FF"/>
                <w:sz w:val="16"/>
                <w:szCs w:val="19"/>
                <w:highlight w:val="white"/>
                <w:lang w:eastAsia="en-AU"/>
              </w:rPr>
              <w:t>-table table-clickable"&gt;</w:t>
            </w:r>
          </w:p>
          <w:p w14:paraId="2BEA4DA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thead</w:t>
            </w:r>
            <w:proofErr w:type="spellEnd"/>
            <w:r w:rsidRPr="00E177F6">
              <w:rPr>
                <w:rFonts w:ascii="Consolas" w:eastAsia="Times New Roman" w:hAnsi="Consolas" w:cs="Consolas"/>
                <w:color w:val="0000FF"/>
                <w:sz w:val="16"/>
                <w:szCs w:val="19"/>
                <w:highlight w:val="white"/>
                <w:lang w:eastAsia="en-AU"/>
              </w:rPr>
              <w:t>&gt;</w:t>
            </w:r>
          </w:p>
          <w:p w14:paraId="56B2476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tr</w:t>
            </w:r>
            <w:proofErr w:type="spellEnd"/>
            <w:r w:rsidRPr="00E177F6">
              <w:rPr>
                <w:rFonts w:ascii="Consolas" w:eastAsia="Times New Roman" w:hAnsi="Consolas" w:cs="Consolas"/>
                <w:color w:val="0000FF"/>
                <w:sz w:val="16"/>
                <w:szCs w:val="19"/>
                <w:highlight w:val="white"/>
                <w:lang w:eastAsia="en-AU"/>
              </w:rPr>
              <w:t>&gt;</w:t>
            </w:r>
          </w:p>
          <w:p w14:paraId="106B042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style</w:t>
            </w:r>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FF0000"/>
                <w:sz w:val="16"/>
                <w:szCs w:val="19"/>
                <w:highlight w:val="white"/>
                <w:lang w:eastAsia="en-AU"/>
              </w:rPr>
              <w:t>width</w:t>
            </w: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0000FF"/>
                <w:sz w:val="16"/>
                <w:szCs w:val="19"/>
                <w:highlight w:val="white"/>
                <w:lang w:eastAsia="en-AU"/>
              </w:rPr>
              <w:t>50px"&gt;&lt;/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748C1B8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Cost centre</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3E09A49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roofErr w:type="spellStart"/>
            <w:r w:rsidRPr="00E177F6">
              <w:rPr>
                <w:rFonts w:ascii="Consolas" w:eastAsia="Times New Roman" w:hAnsi="Consolas" w:cs="Consolas"/>
                <w:color w:val="000000"/>
                <w:sz w:val="16"/>
                <w:szCs w:val="19"/>
                <w:highlight w:val="white"/>
                <w:lang w:eastAsia="en-AU"/>
              </w:rPr>
              <w:t>BookID</w:t>
            </w:r>
            <w:proofErr w:type="spellEnd"/>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12FC5A3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Site name</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761E11F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Address</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7AA4726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Job date</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11C6618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Job time</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0298CFE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lastRenderedPageBreak/>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Staff required</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3B6D033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r w:rsidRPr="00E177F6">
              <w:rPr>
                <w:rFonts w:ascii="Consolas" w:eastAsia="Times New Roman" w:hAnsi="Consolas" w:cs="Consolas"/>
                <w:color w:val="000000"/>
                <w:sz w:val="16"/>
                <w:szCs w:val="19"/>
                <w:highlight w:val="white"/>
                <w:lang w:eastAsia="en-AU"/>
              </w:rPr>
              <w:t>Email sent</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60226D6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&gt;&lt;/</w:t>
            </w:r>
            <w:proofErr w:type="spellStart"/>
            <w:r w:rsidRPr="00E177F6">
              <w:rPr>
                <w:rFonts w:ascii="Consolas" w:eastAsia="Times New Roman" w:hAnsi="Consolas" w:cs="Consolas"/>
                <w:color w:val="800000"/>
                <w:sz w:val="16"/>
                <w:szCs w:val="19"/>
                <w:highlight w:val="white"/>
                <w:lang w:eastAsia="en-AU"/>
              </w:rPr>
              <w:t>th</w:t>
            </w:r>
            <w:proofErr w:type="spellEnd"/>
            <w:r w:rsidRPr="00E177F6">
              <w:rPr>
                <w:rFonts w:ascii="Consolas" w:eastAsia="Times New Roman" w:hAnsi="Consolas" w:cs="Consolas"/>
                <w:color w:val="0000FF"/>
                <w:sz w:val="16"/>
                <w:szCs w:val="19"/>
                <w:highlight w:val="white"/>
                <w:lang w:eastAsia="en-AU"/>
              </w:rPr>
              <w:t>&gt;</w:t>
            </w:r>
          </w:p>
          <w:p w14:paraId="23CC711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tr</w:t>
            </w:r>
            <w:proofErr w:type="spellEnd"/>
            <w:r w:rsidRPr="00E177F6">
              <w:rPr>
                <w:rFonts w:ascii="Consolas" w:eastAsia="Times New Roman" w:hAnsi="Consolas" w:cs="Consolas"/>
                <w:color w:val="0000FF"/>
                <w:sz w:val="16"/>
                <w:szCs w:val="19"/>
                <w:highlight w:val="white"/>
                <w:lang w:eastAsia="en-AU"/>
              </w:rPr>
              <w:t>&gt;</w:t>
            </w:r>
          </w:p>
          <w:p w14:paraId="751A992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thead</w:t>
            </w:r>
            <w:proofErr w:type="spellEnd"/>
            <w:r w:rsidRPr="00E177F6">
              <w:rPr>
                <w:rFonts w:ascii="Consolas" w:eastAsia="Times New Roman" w:hAnsi="Consolas" w:cs="Consolas"/>
                <w:color w:val="0000FF"/>
                <w:sz w:val="16"/>
                <w:szCs w:val="19"/>
                <w:highlight w:val="white"/>
                <w:lang w:eastAsia="en-AU"/>
              </w:rPr>
              <w:t>&gt;</w:t>
            </w:r>
          </w:p>
          <w:p w14:paraId="1872504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tbody</w:t>
            </w:r>
            <w:proofErr w:type="spellEnd"/>
            <w:r w:rsidRPr="00E177F6">
              <w:rPr>
                <w:rFonts w:ascii="Consolas" w:eastAsia="Times New Roman" w:hAnsi="Consolas" w:cs="Consolas"/>
                <w:color w:val="0000FF"/>
                <w:sz w:val="16"/>
                <w:szCs w:val="19"/>
                <w:highlight w:val="white"/>
                <w:lang w:eastAsia="en-AU"/>
              </w:rPr>
              <w:t>&gt;</w:t>
            </w:r>
          </w:p>
          <w:p w14:paraId="747F596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tr</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ng-repeat</w:t>
            </w:r>
            <w:r w:rsidRPr="00E177F6">
              <w:rPr>
                <w:rFonts w:ascii="Consolas" w:eastAsia="Times New Roman" w:hAnsi="Consolas" w:cs="Consolas"/>
                <w:color w:val="0000FF"/>
                <w:sz w:val="16"/>
                <w:szCs w:val="19"/>
                <w:highlight w:val="white"/>
                <w:lang w:eastAsia="en-AU"/>
              </w:rPr>
              <w:t xml:space="preserve">="job in </w:t>
            </w:r>
            <w:proofErr w:type="spellStart"/>
            <w:r w:rsidRPr="00E177F6">
              <w:rPr>
                <w:rFonts w:ascii="Consolas" w:eastAsia="Times New Roman" w:hAnsi="Consolas" w:cs="Consolas"/>
                <w:color w:val="0000FF"/>
                <w:sz w:val="16"/>
                <w:szCs w:val="19"/>
                <w:highlight w:val="white"/>
                <w:lang w:eastAsia="en-AU"/>
              </w:rPr>
              <w:t>jobList</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ng-class</w:t>
            </w:r>
            <w:r w:rsidRPr="00E177F6">
              <w:rPr>
                <w:rFonts w:ascii="Consolas" w:eastAsia="Times New Roman" w:hAnsi="Consolas" w:cs="Consolas"/>
                <w:color w:val="0000FF"/>
                <w:sz w:val="16"/>
                <w:szCs w:val="19"/>
                <w:highlight w:val="white"/>
                <w:lang w:eastAsia="en-AU"/>
              </w:rPr>
              <w:t>="{'selected':</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}"&gt;</w:t>
            </w:r>
          </w:p>
          <w:p w14:paraId="5496F1C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3DC571D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ng-class</w:t>
            </w:r>
            <w:r w:rsidRPr="00E177F6">
              <w:rPr>
                <w:rFonts w:ascii="Consolas" w:eastAsia="Times New Roman" w:hAnsi="Consolas" w:cs="Consolas"/>
                <w:color w:val="0000FF"/>
                <w:sz w:val="16"/>
                <w:szCs w:val="19"/>
                <w:highlight w:val="white"/>
                <w:lang w:eastAsia="en-AU"/>
              </w:rPr>
              <w:t>="job.selected?'</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-primary':'</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-default'"</w:t>
            </w:r>
            <w:r w:rsidRPr="00E177F6">
              <w:rPr>
                <w:rFonts w:ascii="Consolas" w:eastAsia="Times New Roman" w:hAnsi="Consolas" w:cs="Consolas"/>
                <w:color w:val="000000"/>
                <w:sz w:val="16"/>
                <w:szCs w:val="19"/>
                <w:highlight w:val="white"/>
                <w:lang w:eastAsia="en-AU"/>
              </w:rPr>
              <w:t xml:space="preserve"> </w:t>
            </w:r>
          </w:p>
          <w:p w14:paraId="5AAC770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"&gt;&lt;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="fa fa-check"</w:t>
            </w:r>
            <w:r w:rsidRPr="00E177F6">
              <w:rPr>
                <w:rFonts w:ascii="Consolas" w:eastAsia="Times New Roman" w:hAnsi="Consolas" w:cs="Consolas"/>
                <w:color w:val="000000"/>
                <w:sz w:val="16"/>
                <w:szCs w:val="19"/>
                <w:highlight w:val="white"/>
                <w:lang w:eastAsia="en-AU"/>
              </w:rPr>
              <w:t xml:space="preserve"> </w:t>
            </w:r>
          </w:p>
          <w:p w14:paraId="255F3D6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ng-class</w:t>
            </w:r>
            <w:r w:rsidRPr="00E177F6">
              <w:rPr>
                <w:rFonts w:ascii="Consolas" w:eastAsia="Times New Roman" w:hAnsi="Consolas" w:cs="Consolas"/>
                <w:color w:val="0000FF"/>
                <w:sz w:val="16"/>
                <w:szCs w:val="19"/>
                <w:highlight w:val="white"/>
                <w:lang w:eastAsia="en-AU"/>
              </w:rPr>
              <w:t>="{'invisible':!</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}"&gt;&lt;/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FF"/>
                <w:sz w:val="16"/>
                <w:szCs w:val="19"/>
                <w:highlight w:val="white"/>
                <w:lang w:eastAsia="en-AU"/>
              </w:rPr>
              <w:t>&gt;</w:t>
            </w:r>
          </w:p>
          <w:p w14:paraId="51C38DE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5627CFE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job.JobCostCentre</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50609E5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job.BookID</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25A7A1B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job.SiteName</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2AF393B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job.SiteAddress</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5D77A49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job.JobDate</w:t>
            </w:r>
            <w:proofErr w:type="spellEnd"/>
            <w:r w:rsidRPr="00E177F6">
              <w:rPr>
                <w:rFonts w:ascii="Consolas" w:eastAsia="Times New Roman" w:hAnsi="Consolas" w:cs="Consolas"/>
                <w:color w:val="0000FF"/>
                <w:sz w:val="16"/>
                <w:szCs w:val="19"/>
                <w:highlight w:val="white"/>
                <w:lang w:eastAsia="en-AU"/>
              </w:rPr>
              <w:t xml:space="preserve"> | date"&gt;&lt;/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51F1C9A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job.JobTime</w:t>
            </w:r>
            <w:proofErr w:type="spellEnd"/>
            <w:r w:rsidRPr="00E177F6">
              <w:rPr>
                <w:rFonts w:ascii="Consolas" w:eastAsia="Times New Roman" w:hAnsi="Consolas" w:cs="Consolas"/>
                <w:color w:val="0000FF"/>
                <w:sz w:val="16"/>
                <w:szCs w:val="19"/>
                <w:highlight w:val="white"/>
                <w:lang w:eastAsia="en-AU"/>
              </w:rPr>
              <w:t xml:space="preserve"> | time"&gt;&lt;/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43D32B7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ng-click</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job.selected</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span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="badge"</w:t>
            </w:r>
            <w:r w:rsidRPr="00E177F6">
              <w:rPr>
                <w:rFonts w:ascii="Consolas" w:eastAsia="Times New Roman" w:hAnsi="Consolas" w:cs="Consolas"/>
                <w:color w:val="000000"/>
                <w:sz w:val="16"/>
                <w:szCs w:val="19"/>
                <w:highlight w:val="white"/>
                <w:lang w:eastAsia="en-AU"/>
              </w:rPr>
              <w:t xml:space="preserve"> </w:t>
            </w:r>
          </w:p>
          <w:p w14:paraId="17368B5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ng-bind</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job.StaffRequired</w:t>
            </w:r>
            <w:proofErr w:type="spellEnd"/>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span</w:t>
            </w:r>
            <w:r w:rsidRPr="00E177F6">
              <w:rPr>
                <w:rFonts w:ascii="Consolas" w:eastAsia="Times New Roman" w:hAnsi="Consolas" w:cs="Consolas"/>
                <w:color w:val="0000FF"/>
                <w:sz w:val="16"/>
                <w:szCs w:val="19"/>
                <w:highlight w:val="white"/>
                <w:lang w:eastAsia="en-AU"/>
              </w:rPr>
              <w:t>&gt;&lt;/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228C0A5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7175192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="fa fa-check text-blue"</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ng-show</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job.EmailSent</w:t>
            </w:r>
            <w:proofErr w:type="spellEnd"/>
            <w:r w:rsidRPr="00E177F6">
              <w:rPr>
                <w:rFonts w:ascii="Consolas" w:eastAsia="Times New Roman" w:hAnsi="Consolas" w:cs="Consolas"/>
                <w:color w:val="0000FF"/>
                <w:sz w:val="16"/>
                <w:szCs w:val="19"/>
                <w:highlight w:val="white"/>
                <w:lang w:eastAsia="en-AU"/>
              </w:rPr>
              <w:t>"&gt;&lt;/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FF"/>
                <w:sz w:val="16"/>
                <w:szCs w:val="19"/>
                <w:highlight w:val="white"/>
                <w:lang w:eastAsia="en-AU"/>
              </w:rPr>
              <w:t>&gt;</w:t>
            </w:r>
          </w:p>
          <w:p w14:paraId="345392F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="fa fa-remove text-red"</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ng-show</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job.EmailSent</w:t>
            </w:r>
            <w:proofErr w:type="spellEnd"/>
            <w:r w:rsidRPr="00E177F6">
              <w:rPr>
                <w:rFonts w:ascii="Consolas" w:eastAsia="Times New Roman" w:hAnsi="Consolas" w:cs="Consolas"/>
                <w:color w:val="0000FF"/>
                <w:sz w:val="16"/>
                <w:szCs w:val="19"/>
                <w:highlight w:val="white"/>
                <w:lang w:eastAsia="en-AU"/>
              </w:rPr>
              <w:t>"&gt;&lt;/</w:t>
            </w:r>
            <w:proofErr w:type="spellStart"/>
            <w:r w:rsidRPr="00E177F6">
              <w:rPr>
                <w:rFonts w:ascii="Consolas" w:eastAsia="Times New Roman" w:hAnsi="Consolas" w:cs="Consolas"/>
                <w:color w:val="800000"/>
                <w:sz w:val="16"/>
                <w:szCs w:val="19"/>
                <w:highlight w:val="white"/>
                <w:lang w:eastAsia="en-AU"/>
              </w:rPr>
              <w:t>i</w:t>
            </w:r>
            <w:proofErr w:type="spellEnd"/>
            <w:r w:rsidRPr="00E177F6">
              <w:rPr>
                <w:rFonts w:ascii="Consolas" w:eastAsia="Times New Roman" w:hAnsi="Consolas" w:cs="Consolas"/>
                <w:color w:val="0000FF"/>
                <w:sz w:val="16"/>
                <w:szCs w:val="19"/>
                <w:highlight w:val="white"/>
                <w:lang w:eastAsia="en-AU"/>
              </w:rPr>
              <w:t>&gt;</w:t>
            </w:r>
          </w:p>
          <w:p w14:paraId="0539C97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14F211B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259DE07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-action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-default"</w:t>
            </w:r>
            <w:r w:rsidRPr="00E177F6">
              <w:rPr>
                <w:rFonts w:ascii="Consolas" w:eastAsia="Times New Roman" w:hAnsi="Consolas" w:cs="Consolas"/>
                <w:color w:val="000000"/>
                <w:sz w:val="16"/>
                <w:szCs w:val="19"/>
                <w:highlight w:val="white"/>
                <w:lang w:eastAsia="en-AU"/>
              </w:rPr>
              <w:t xml:space="preserve"> </w:t>
            </w:r>
          </w:p>
          <w:p w14:paraId="34B8DFF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href</w:t>
            </w:r>
            <w:r w:rsidRPr="00E177F6">
              <w:rPr>
                <w:rFonts w:ascii="Consolas" w:eastAsia="Times New Roman" w:hAnsi="Consolas" w:cs="Consolas"/>
                <w:color w:val="0000FF"/>
                <w:sz w:val="16"/>
                <w:szCs w:val="19"/>
                <w:highlight w:val="white"/>
                <w:lang w:eastAsia="en-AU"/>
              </w:rPr>
              <w:t>="#/edit/{{listFilter.JobCostCentre}}/{{job.BookID}}"&gt;</w:t>
            </w:r>
            <w:r w:rsidRPr="00E177F6">
              <w:rPr>
                <w:rFonts w:ascii="Consolas" w:eastAsia="Times New Roman" w:hAnsi="Consolas" w:cs="Consolas"/>
                <w:color w:val="000000"/>
                <w:sz w:val="16"/>
                <w:szCs w:val="19"/>
                <w:highlight w:val="white"/>
                <w:lang w:eastAsia="en-AU"/>
              </w:rPr>
              <w:t>Edit</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a</w:t>
            </w:r>
            <w:r w:rsidRPr="00E177F6">
              <w:rPr>
                <w:rFonts w:ascii="Consolas" w:eastAsia="Times New Roman" w:hAnsi="Consolas" w:cs="Consolas"/>
                <w:color w:val="0000FF"/>
                <w:sz w:val="16"/>
                <w:szCs w:val="19"/>
                <w:highlight w:val="white"/>
                <w:lang w:eastAsia="en-AU"/>
              </w:rPr>
              <w:t>&gt;</w:t>
            </w:r>
          </w:p>
          <w:p w14:paraId="3373E88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FF0000"/>
                <w:sz w:val="16"/>
                <w:szCs w:val="19"/>
                <w:highlight w:val="white"/>
                <w:lang w:eastAsia="en-AU"/>
              </w:rPr>
              <w:t>class</w:t>
            </w:r>
            <w:r w:rsidRPr="00E177F6">
              <w:rPr>
                <w:rFonts w:ascii="Consolas" w:eastAsia="Times New Roman" w:hAnsi="Consolas" w:cs="Consolas"/>
                <w:color w:val="0000FF"/>
                <w:sz w:val="16"/>
                <w:szCs w:val="19"/>
                <w:highlight w:val="white"/>
                <w:lang w:eastAsia="en-AU"/>
              </w:rPr>
              <w:t>="</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 xml:space="preserve"> </w:t>
            </w:r>
            <w:proofErr w:type="spellStart"/>
            <w:r w:rsidRPr="00E177F6">
              <w:rPr>
                <w:rFonts w:ascii="Consolas" w:eastAsia="Times New Roman" w:hAnsi="Consolas" w:cs="Consolas"/>
                <w:color w:val="0000FF"/>
                <w:sz w:val="16"/>
                <w:szCs w:val="19"/>
                <w:highlight w:val="white"/>
                <w:lang w:eastAsia="en-AU"/>
              </w:rPr>
              <w:t>btn</w:t>
            </w:r>
            <w:proofErr w:type="spellEnd"/>
            <w:r w:rsidRPr="00E177F6">
              <w:rPr>
                <w:rFonts w:ascii="Consolas" w:eastAsia="Times New Roman" w:hAnsi="Consolas" w:cs="Consolas"/>
                <w:color w:val="0000FF"/>
                <w:sz w:val="16"/>
                <w:szCs w:val="19"/>
                <w:highlight w:val="white"/>
                <w:lang w:eastAsia="en-AU"/>
              </w:rPr>
              <w:t>-action"&gt;</w:t>
            </w:r>
            <w:r w:rsidRPr="00E177F6">
              <w:rPr>
                <w:rFonts w:ascii="Consolas" w:eastAsia="Times New Roman" w:hAnsi="Consolas" w:cs="Consolas"/>
                <w:color w:val="000000"/>
                <w:sz w:val="16"/>
                <w:szCs w:val="19"/>
                <w:highlight w:val="white"/>
                <w:lang w:eastAsia="en-AU"/>
              </w:rPr>
              <w:t>Send message</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button</w:t>
            </w:r>
            <w:r w:rsidRPr="00E177F6">
              <w:rPr>
                <w:rFonts w:ascii="Consolas" w:eastAsia="Times New Roman" w:hAnsi="Consolas" w:cs="Consolas"/>
                <w:color w:val="0000FF"/>
                <w:sz w:val="16"/>
                <w:szCs w:val="19"/>
                <w:highlight w:val="white"/>
                <w:lang w:eastAsia="en-AU"/>
              </w:rPr>
              <w:t>&gt;</w:t>
            </w:r>
          </w:p>
          <w:p w14:paraId="00AD7EC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r w:rsidRPr="00E177F6">
              <w:rPr>
                <w:rFonts w:ascii="Consolas" w:eastAsia="Times New Roman" w:hAnsi="Consolas" w:cs="Consolas"/>
                <w:color w:val="800000"/>
                <w:sz w:val="16"/>
                <w:szCs w:val="19"/>
                <w:highlight w:val="white"/>
                <w:lang w:eastAsia="en-AU"/>
              </w:rPr>
              <w:t>td</w:t>
            </w:r>
            <w:r w:rsidRPr="00E177F6">
              <w:rPr>
                <w:rFonts w:ascii="Consolas" w:eastAsia="Times New Roman" w:hAnsi="Consolas" w:cs="Consolas"/>
                <w:color w:val="0000FF"/>
                <w:sz w:val="16"/>
                <w:szCs w:val="19"/>
                <w:highlight w:val="white"/>
                <w:lang w:eastAsia="en-AU"/>
              </w:rPr>
              <w:t>&gt;</w:t>
            </w:r>
          </w:p>
          <w:p w14:paraId="1AE5876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tr</w:t>
            </w:r>
            <w:proofErr w:type="spellEnd"/>
            <w:r w:rsidRPr="00E177F6">
              <w:rPr>
                <w:rFonts w:ascii="Consolas" w:eastAsia="Times New Roman" w:hAnsi="Consolas" w:cs="Consolas"/>
                <w:color w:val="0000FF"/>
                <w:sz w:val="16"/>
                <w:szCs w:val="19"/>
                <w:highlight w:val="white"/>
                <w:lang w:eastAsia="en-AU"/>
              </w:rPr>
              <w:t>&gt;</w:t>
            </w:r>
          </w:p>
          <w:p w14:paraId="7288AF4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&lt;/</w:t>
            </w:r>
            <w:proofErr w:type="spellStart"/>
            <w:r w:rsidRPr="00E177F6">
              <w:rPr>
                <w:rFonts w:ascii="Consolas" w:eastAsia="Times New Roman" w:hAnsi="Consolas" w:cs="Consolas"/>
                <w:color w:val="800000"/>
                <w:sz w:val="16"/>
                <w:szCs w:val="19"/>
                <w:highlight w:val="white"/>
                <w:lang w:eastAsia="en-AU"/>
              </w:rPr>
              <w:t>tbody</w:t>
            </w:r>
            <w:proofErr w:type="spellEnd"/>
            <w:r w:rsidRPr="00E177F6">
              <w:rPr>
                <w:rFonts w:ascii="Consolas" w:eastAsia="Times New Roman" w:hAnsi="Consolas" w:cs="Consolas"/>
                <w:color w:val="0000FF"/>
                <w:sz w:val="16"/>
                <w:szCs w:val="19"/>
                <w:highlight w:val="white"/>
                <w:lang w:eastAsia="en-AU"/>
              </w:rPr>
              <w:t>&gt;</w:t>
            </w:r>
          </w:p>
          <w:p w14:paraId="28F86D98" w14:textId="00B9C806" w:rsidR="00E177F6" w:rsidRPr="00E177F6" w:rsidRDefault="00E177F6" w:rsidP="00E177F6">
            <w:pPr>
              <w:pStyle w:val="Body"/>
              <w:rPr>
                <w:sz w:val="16"/>
                <w:szCs w:val="22"/>
              </w:rPr>
            </w:pPr>
            <w:r w:rsidRPr="00E177F6">
              <w:rPr>
                <w:rFonts w:ascii="Consolas" w:eastAsia="Times New Roman" w:hAnsi="Consolas" w:cs="Consolas"/>
                <w:color w:val="0000FF"/>
                <w:sz w:val="16"/>
                <w:szCs w:val="19"/>
                <w:highlight w:val="white"/>
              </w:rPr>
              <w:t>&lt;/</w:t>
            </w:r>
            <w:r w:rsidRPr="00E177F6">
              <w:rPr>
                <w:rFonts w:ascii="Consolas" w:eastAsia="Times New Roman" w:hAnsi="Consolas" w:cs="Consolas"/>
                <w:color w:val="800000"/>
                <w:sz w:val="16"/>
                <w:szCs w:val="19"/>
                <w:highlight w:val="white"/>
              </w:rPr>
              <w:t>table</w:t>
            </w:r>
            <w:r w:rsidRPr="00E177F6">
              <w:rPr>
                <w:rFonts w:ascii="Consolas" w:eastAsia="Times New Roman" w:hAnsi="Consolas" w:cs="Consolas"/>
                <w:color w:val="0000FF"/>
                <w:sz w:val="16"/>
                <w:szCs w:val="19"/>
                <w:highlight w:val="white"/>
              </w:rPr>
              <w:t>&gt;</w:t>
            </w:r>
          </w:p>
        </w:tc>
      </w:tr>
    </w:tbl>
    <w:p w14:paraId="45A57DF2" w14:textId="29604736" w:rsidR="00E177F6" w:rsidRDefault="00E177F6" w:rsidP="00E177F6">
      <w:pPr>
        <w:pStyle w:val="Body"/>
        <w:rPr>
          <w:sz w:val="22"/>
          <w:szCs w:val="22"/>
        </w:rPr>
      </w:pPr>
      <w:r>
        <w:rPr>
          <w:sz w:val="22"/>
          <w:szCs w:val="22"/>
        </w:rPr>
        <w:t>jobListCtrl.js</w:t>
      </w:r>
    </w:p>
    <w:tbl>
      <w:tblPr>
        <w:tblStyle w:val="TableGrid"/>
        <w:tblW w:w="0" w:type="auto"/>
        <w:tblLook w:val="04A0" w:firstRow="1" w:lastRow="0" w:firstColumn="1" w:lastColumn="0" w:noHBand="0" w:noVBand="1"/>
      </w:tblPr>
      <w:tblGrid>
        <w:gridCol w:w="9622"/>
      </w:tblGrid>
      <w:tr w:rsidR="00E177F6" w:rsidRPr="00E177F6" w14:paraId="19116B4A" w14:textId="77777777" w:rsidTr="00E177F6">
        <w:tc>
          <w:tcPr>
            <w:tcW w:w="9622" w:type="dxa"/>
          </w:tcPr>
          <w:p w14:paraId="01537CA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 {</w:t>
            </w:r>
          </w:p>
          <w:p w14:paraId="7AE1CB1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'use strict'</w:t>
            </w:r>
            <w:r w:rsidRPr="00E177F6">
              <w:rPr>
                <w:rFonts w:ascii="Consolas" w:eastAsia="Times New Roman" w:hAnsi="Consolas" w:cs="Consolas"/>
                <w:color w:val="000000"/>
                <w:sz w:val="16"/>
                <w:szCs w:val="19"/>
                <w:highlight w:val="white"/>
                <w:lang w:eastAsia="en-AU"/>
              </w:rPr>
              <w:t>;</w:t>
            </w:r>
          </w:p>
          <w:p w14:paraId="4339029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D24C93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angular</w:t>
            </w:r>
          </w:p>
          <w:p w14:paraId="07495BC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.module(</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tna.sap.controllers</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w:t>
            </w:r>
          </w:p>
          <w:p w14:paraId="24532F6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.controller(</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jobListCtrl</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 [</w:t>
            </w:r>
            <w:r w:rsidRPr="00E177F6">
              <w:rPr>
                <w:rFonts w:ascii="Consolas" w:eastAsia="Times New Roman" w:hAnsi="Consolas" w:cs="Consolas"/>
                <w:color w:val="A31515"/>
                <w:sz w:val="16"/>
                <w:szCs w:val="19"/>
                <w:highlight w:val="white"/>
                <w:lang w:eastAsia="en-AU"/>
              </w:rPr>
              <w:t>'$scope'</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rootScope</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routeParams</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w:t>
            </w:r>
          </w:p>
          <w:p w14:paraId="264F105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'$location'</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jobService</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userService</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w:t>
            </w:r>
          </w:p>
          <w:p w14:paraId="42318AE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(s, $</w:t>
            </w:r>
            <w:proofErr w:type="spellStart"/>
            <w:r w:rsidRPr="00E177F6">
              <w:rPr>
                <w:rFonts w:ascii="Consolas" w:eastAsia="Times New Roman" w:hAnsi="Consolas" w:cs="Consolas"/>
                <w:color w:val="000000"/>
                <w:sz w:val="16"/>
                <w:szCs w:val="19"/>
                <w:highlight w:val="white"/>
                <w:lang w:eastAsia="en-AU"/>
              </w:rPr>
              <w:t>rootScope</w:t>
            </w:r>
            <w:proofErr w:type="spellEnd"/>
            <w:r w:rsidRPr="00E177F6">
              <w:rPr>
                <w:rFonts w:ascii="Consolas" w:eastAsia="Times New Roman" w:hAnsi="Consolas" w:cs="Consolas"/>
                <w:color w:val="000000"/>
                <w:sz w:val="16"/>
                <w:szCs w:val="19"/>
                <w:highlight w:val="white"/>
                <w:lang w:eastAsia="en-AU"/>
              </w:rPr>
              <w:t>, $</w:t>
            </w:r>
            <w:proofErr w:type="spellStart"/>
            <w:r w:rsidRPr="00E177F6">
              <w:rPr>
                <w:rFonts w:ascii="Consolas" w:eastAsia="Times New Roman" w:hAnsi="Consolas" w:cs="Consolas"/>
                <w:color w:val="000000"/>
                <w:sz w:val="16"/>
                <w:szCs w:val="19"/>
                <w:highlight w:val="white"/>
                <w:lang w:eastAsia="en-AU"/>
              </w:rPr>
              <w:t>routeParams</w:t>
            </w:r>
            <w:proofErr w:type="spellEnd"/>
            <w:r w:rsidRPr="00E177F6">
              <w:rPr>
                <w:rFonts w:ascii="Consolas" w:eastAsia="Times New Roman" w:hAnsi="Consolas" w:cs="Consolas"/>
                <w:color w:val="000000"/>
                <w:sz w:val="16"/>
                <w:szCs w:val="19"/>
                <w:highlight w:val="white"/>
                <w:lang w:eastAsia="en-AU"/>
              </w:rPr>
              <w:t>,</w:t>
            </w:r>
          </w:p>
          <w:p w14:paraId="01A9ADF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$location, </w:t>
            </w:r>
            <w:proofErr w:type="spellStart"/>
            <w:r w:rsidRPr="00E177F6">
              <w:rPr>
                <w:rFonts w:ascii="Consolas" w:eastAsia="Times New Roman" w:hAnsi="Consolas" w:cs="Consolas"/>
                <w:color w:val="000000"/>
                <w:sz w:val="16"/>
                <w:szCs w:val="19"/>
                <w:highlight w:val="white"/>
                <w:lang w:eastAsia="en-AU"/>
              </w:rPr>
              <w:t>jobService</w:t>
            </w:r>
            <w:proofErr w:type="spellEnd"/>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userService</w:t>
            </w:r>
            <w:proofErr w:type="spellEnd"/>
            <w:r w:rsidRPr="00E177F6">
              <w:rPr>
                <w:rFonts w:ascii="Consolas" w:eastAsia="Times New Roman" w:hAnsi="Consolas" w:cs="Consolas"/>
                <w:color w:val="000000"/>
                <w:sz w:val="16"/>
                <w:szCs w:val="19"/>
                <w:highlight w:val="white"/>
                <w:lang w:eastAsia="en-AU"/>
              </w:rPr>
              <w:t>) {</w:t>
            </w:r>
          </w:p>
          <w:p w14:paraId="65837023"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rootScope.AppTitle</w:t>
            </w:r>
            <w:proofErr w:type="spellEnd"/>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A31515"/>
                <w:sz w:val="16"/>
                <w:szCs w:val="19"/>
                <w:highlight w:val="white"/>
                <w:lang w:eastAsia="en-AU"/>
              </w:rPr>
              <w:t>"Job list"</w:t>
            </w:r>
            <w:r w:rsidRPr="00E177F6">
              <w:rPr>
                <w:rFonts w:ascii="Consolas" w:eastAsia="Times New Roman" w:hAnsi="Consolas" w:cs="Consolas"/>
                <w:color w:val="000000"/>
                <w:sz w:val="16"/>
                <w:szCs w:val="19"/>
                <w:highlight w:val="white"/>
                <w:lang w:eastAsia="en-AU"/>
              </w:rPr>
              <w:t>;</w:t>
            </w:r>
          </w:p>
          <w:p w14:paraId="7E71CA4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6E69E9B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s.listFilter</w:t>
            </w:r>
            <w:proofErr w:type="spellEnd"/>
            <w:r w:rsidRPr="00E177F6">
              <w:rPr>
                <w:rFonts w:ascii="Consolas" w:eastAsia="Times New Roman" w:hAnsi="Consolas" w:cs="Consolas"/>
                <w:color w:val="000000"/>
                <w:sz w:val="16"/>
                <w:szCs w:val="19"/>
                <w:highlight w:val="white"/>
                <w:lang w:eastAsia="en-AU"/>
              </w:rPr>
              <w:t xml:space="preserve"> = {</w:t>
            </w:r>
          </w:p>
          <w:p w14:paraId="70392A3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JobCostCentre</w:t>
            </w:r>
            <w:proofErr w:type="spellEnd"/>
            <w:r w:rsidRPr="00E177F6">
              <w:rPr>
                <w:rFonts w:ascii="Consolas" w:eastAsia="Times New Roman" w:hAnsi="Consolas" w:cs="Consolas"/>
                <w:color w:val="000000"/>
                <w:sz w:val="16"/>
                <w:szCs w:val="19"/>
                <w:highlight w:val="white"/>
                <w:lang w:eastAsia="en-AU"/>
              </w:rPr>
              <w:t>: undefined,</w:t>
            </w:r>
          </w:p>
          <w:p w14:paraId="5C15542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Keyword: undefined</w:t>
            </w:r>
          </w:p>
          <w:p w14:paraId="394928D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46B18CF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2478A72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initData</w:t>
            </w:r>
            <w:proofErr w:type="spellEnd"/>
            <w:r w:rsidRPr="00E177F6">
              <w:rPr>
                <w:rFonts w:ascii="Consolas" w:eastAsia="Times New Roman" w:hAnsi="Consolas" w:cs="Consolas"/>
                <w:color w:val="000000"/>
                <w:sz w:val="16"/>
                <w:szCs w:val="19"/>
                <w:highlight w:val="white"/>
                <w:lang w:eastAsia="en-AU"/>
              </w:rPr>
              <w:t>() {</w:t>
            </w:r>
          </w:p>
          <w:p w14:paraId="43B2814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userService.getCostCentre</w:t>
            </w:r>
            <w:proofErr w:type="spellEnd"/>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0000FF"/>
                <w:sz w:val="16"/>
                <w:szCs w:val="19"/>
                <w:highlight w:val="white"/>
                <w:lang w:eastAsia="en-AU"/>
              </w:rPr>
              <w:t>true</w:t>
            </w:r>
            <w:r w:rsidRPr="00E177F6">
              <w:rPr>
                <w:rFonts w:ascii="Consolas" w:eastAsia="Times New Roman" w:hAnsi="Consolas" w:cs="Consolas"/>
                <w:color w:val="000000"/>
                <w:sz w:val="16"/>
                <w:szCs w:val="19"/>
                <w:highlight w:val="white"/>
                <w:lang w:eastAsia="en-AU"/>
              </w:rPr>
              <w:t>)</w:t>
            </w:r>
          </w:p>
          <w:p w14:paraId="32174EE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.then(</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(result) {</w:t>
            </w:r>
          </w:p>
          <w:p w14:paraId="433AA4E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s.costCentreList</w:t>
            </w:r>
            <w:proofErr w:type="spellEnd"/>
            <w:r w:rsidRPr="00E177F6">
              <w:rPr>
                <w:rFonts w:ascii="Consolas" w:eastAsia="Times New Roman" w:hAnsi="Consolas" w:cs="Consolas"/>
                <w:color w:val="000000"/>
                <w:sz w:val="16"/>
                <w:szCs w:val="19"/>
                <w:highlight w:val="white"/>
                <w:lang w:eastAsia="en-AU"/>
              </w:rPr>
              <w:t xml:space="preserve"> = result;</w:t>
            </w:r>
          </w:p>
          <w:p w14:paraId="3BD5C3A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console.log(result);</w:t>
            </w:r>
          </w:p>
          <w:p w14:paraId="12BEE5C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(error) {</w:t>
            </w:r>
          </w:p>
          <w:p w14:paraId="408211E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console.log(error);</w:t>
            </w:r>
          </w:p>
          <w:p w14:paraId="58F4D7F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440E799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7A5BAC02"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29E2C93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s.showJob</w:t>
            </w:r>
            <w:proofErr w:type="spellEnd"/>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w:t>
            </w:r>
          </w:p>
          <w:p w14:paraId="7C4EA3B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jobService.getJobsForCostCentre</w:t>
            </w:r>
            <w:proofErr w:type="spellEnd"/>
            <w:r w:rsidRPr="00E177F6">
              <w:rPr>
                <w:rFonts w:ascii="Consolas" w:eastAsia="Times New Roman" w:hAnsi="Consolas" w:cs="Consolas"/>
                <w:color w:val="000000"/>
                <w:sz w:val="16"/>
                <w:szCs w:val="19"/>
                <w:highlight w:val="white"/>
                <w:lang w:eastAsia="en-AU"/>
              </w:rPr>
              <w:t>(</w:t>
            </w:r>
            <w:proofErr w:type="spellStart"/>
            <w:r w:rsidRPr="00E177F6">
              <w:rPr>
                <w:rFonts w:ascii="Consolas" w:eastAsia="Times New Roman" w:hAnsi="Consolas" w:cs="Consolas"/>
                <w:color w:val="000000"/>
                <w:sz w:val="16"/>
                <w:szCs w:val="19"/>
                <w:highlight w:val="white"/>
                <w:lang w:eastAsia="en-AU"/>
              </w:rPr>
              <w:t>s.listFilter.JobCostCentre</w:t>
            </w:r>
            <w:proofErr w:type="spellEnd"/>
            <w:r w:rsidRPr="00E177F6">
              <w:rPr>
                <w:rFonts w:ascii="Consolas" w:eastAsia="Times New Roman" w:hAnsi="Consolas" w:cs="Consolas"/>
                <w:color w:val="000000"/>
                <w:sz w:val="16"/>
                <w:szCs w:val="19"/>
                <w:highlight w:val="white"/>
                <w:lang w:eastAsia="en-AU"/>
              </w:rPr>
              <w:t>)</w:t>
            </w:r>
          </w:p>
          <w:p w14:paraId="6FEA8D2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.then(</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(result) {</w:t>
            </w:r>
          </w:p>
          <w:p w14:paraId="1436C31A"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s.jobList</w:t>
            </w:r>
            <w:proofErr w:type="spellEnd"/>
            <w:r w:rsidRPr="00E177F6">
              <w:rPr>
                <w:rFonts w:ascii="Consolas" w:eastAsia="Times New Roman" w:hAnsi="Consolas" w:cs="Consolas"/>
                <w:color w:val="000000"/>
                <w:sz w:val="16"/>
                <w:szCs w:val="19"/>
                <w:highlight w:val="white"/>
                <w:lang w:eastAsia="en-AU"/>
              </w:rPr>
              <w:t xml:space="preserve"> = result;</w:t>
            </w:r>
          </w:p>
          <w:p w14:paraId="13E7888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console.log(result);</w:t>
            </w:r>
          </w:p>
          <w:p w14:paraId="346C57F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(error) {</w:t>
            </w:r>
          </w:p>
          <w:p w14:paraId="3B78554F"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console.log(error);</w:t>
            </w:r>
          </w:p>
          <w:p w14:paraId="126D8DB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0FE2936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023D9BC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108EE8F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if</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routeParams</w:t>
            </w:r>
            <w:proofErr w:type="spellEnd"/>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0000FF"/>
                <w:sz w:val="16"/>
                <w:szCs w:val="19"/>
                <w:highlight w:val="white"/>
                <w:lang w:eastAsia="en-AU"/>
              </w:rPr>
              <w:t>null</w:t>
            </w:r>
            <w:r w:rsidRPr="00E177F6">
              <w:rPr>
                <w:rFonts w:ascii="Consolas" w:eastAsia="Times New Roman" w:hAnsi="Consolas" w:cs="Consolas"/>
                <w:color w:val="000000"/>
                <w:sz w:val="16"/>
                <w:szCs w:val="19"/>
                <w:highlight w:val="white"/>
                <w:lang w:eastAsia="en-AU"/>
              </w:rPr>
              <w:t xml:space="preserve"> &amp;&amp; </w:t>
            </w:r>
            <w:proofErr w:type="spellStart"/>
            <w:r w:rsidRPr="00E177F6">
              <w:rPr>
                <w:rFonts w:ascii="Consolas" w:eastAsia="Times New Roman" w:hAnsi="Consolas" w:cs="Consolas"/>
                <w:color w:val="0000FF"/>
                <w:sz w:val="16"/>
                <w:szCs w:val="19"/>
                <w:highlight w:val="white"/>
                <w:lang w:eastAsia="en-AU"/>
              </w:rPr>
              <w:t>typeof</w:t>
            </w:r>
            <w:proofErr w:type="spellEnd"/>
            <w:r w:rsidRPr="00E177F6">
              <w:rPr>
                <w:rFonts w:ascii="Consolas" w:eastAsia="Times New Roman" w:hAnsi="Consolas" w:cs="Consolas"/>
                <w:color w:val="000000"/>
                <w:sz w:val="16"/>
                <w:szCs w:val="19"/>
                <w:highlight w:val="white"/>
                <w:lang w:eastAsia="en-AU"/>
              </w:rPr>
              <w:t xml:space="preserve"> ($routeParams.cc) != </w:t>
            </w:r>
            <w:r w:rsidRPr="00E177F6">
              <w:rPr>
                <w:rFonts w:ascii="Consolas" w:eastAsia="Times New Roman" w:hAnsi="Consolas" w:cs="Consolas"/>
                <w:color w:val="A31515"/>
                <w:sz w:val="16"/>
                <w:szCs w:val="19"/>
                <w:highlight w:val="white"/>
                <w:lang w:eastAsia="en-AU"/>
              </w:rPr>
              <w:t>'undefined'</w:t>
            </w:r>
            <w:r w:rsidRPr="00E177F6">
              <w:rPr>
                <w:rFonts w:ascii="Consolas" w:eastAsia="Times New Roman" w:hAnsi="Consolas" w:cs="Consolas"/>
                <w:color w:val="000000"/>
                <w:sz w:val="16"/>
                <w:szCs w:val="19"/>
                <w:highlight w:val="white"/>
                <w:lang w:eastAsia="en-AU"/>
              </w:rPr>
              <w:t>) {</w:t>
            </w:r>
          </w:p>
          <w:p w14:paraId="558BBE8B"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s.listFilter.JobCostCentre</w:t>
            </w:r>
            <w:proofErr w:type="spellEnd"/>
            <w:r w:rsidRPr="00E177F6">
              <w:rPr>
                <w:rFonts w:ascii="Consolas" w:eastAsia="Times New Roman" w:hAnsi="Consolas" w:cs="Consolas"/>
                <w:color w:val="000000"/>
                <w:sz w:val="16"/>
                <w:szCs w:val="19"/>
                <w:highlight w:val="white"/>
                <w:lang w:eastAsia="en-AU"/>
              </w:rPr>
              <w:t xml:space="preserve"> = $routeParams.cc;</w:t>
            </w:r>
          </w:p>
          <w:p w14:paraId="6D19CC89"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s.showJob</w:t>
            </w:r>
            <w:proofErr w:type="spellEnd"/>
            <w:r w:rsidRPr="00E177F6">
              <w:rPr>
                <w:rFonts w:ascii="Consolas" w:eastAsia="Times New Roman" w:hAnsi="Consolas" w:cs="Consolas"/>
                <w:color w:val="000000"/>
                <w:sz w:val="16"/>
                <w:szCs w:val="19"/>
                <w:highlight w:val="white"/>
                <w:lang w:eastAsia="en-AU"/>
              </w:rPr>
              <w:t>();</w:t>
            </w:r>
          </w:p>
          <w:p w14:paraId="11C88F2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56283D2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60BF02A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s.sendEmail</w:t>
            </w:r>
            <w:proofErr w:type="spellEnd"/>
            <w:r w:rsidRPr="00E177F6">
              <w:rPr>
                <w:rFonts w:ascii="Consolas" w:eastAsia="Times New Roman" w:hAnsi="Consolas" w:cs="Consolas"/>
                <w:color w:val="000000"/>
                <w:sz w:val="16"/>
                <w:szCs w:val="19"/>
                <w:highlight w:val="white"/>
                <w:lang w:eastAsia="en-AU"/>
              </w:rPr>
              <w:t xml:space="preserve"> = </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 {</w:t>
            </w:r>
          </w:p>
          <w:p w14:paraId="1AD548F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lastRenderedPageBreak/>
              <w:t xml:space="preserve">            </w:t>
            </w:r>
            <w:proofErr w:type="spellStart"/>
            <w:r w:rsidRPr="00E177F6">
              <w:rPr>
                <w:rFonts w:ascii="Consolas" w:eastAsia="Times New Roman" w:hAnsi="Consolas" w:cs="Consolas"/>
                <w:color w:val="0000FF"/>
                <w:sz w:val="16"/>
                <w:szCs w:val="19"/>
                <w:highlight w:val="white"/>
                <w:lang w:eastAsia="en-AU"/>
              </w:rPr>
              <w:t>var</w:t>
            </w:r>
            <w:proofErr w:type="spellEnd"/>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jobList</w:t>
            </w:r>
            <w:proofErr w:type="spellEnd"/>
            <w:r w:rsidRPr="00E177F6">
              <w:rPr>
                <w:rFonts w:ascii="Consolas" w:eastAsia="Times New Roman" w:hAnsi="Consolas" w:cs="Consolas"/>
                <w:color w:val="000000"/>
                <w:sz w:val="16"/>
                <w:szCs w:val="19"/>
                <w:highlight w:val="white"/>
                <w:lang w:eastAsia="en-AU"/>
              </w:rPr>
              <w:t xml:space="preserve"> = </w:t>
            </w:r>
            <w:proofErr w:type="spellStart"/>
            <w:r w:rsidRPr="00E177F6">
              <w:rPr>
                <w:rFonts w:ascii="Consolas" w:eastAsia="Times New Roman" w:hAnsi="Consolas" w:cs="Consolas"/>
                <w:color w:val="000000"/>
                <w:sz w:val="16"/>
                <w:szCs w:val="19"/>
                <w:highlight w:val="white"/>
                <w:lang w:eastAsia="en-AU"/>
              </w:rPr>
              <w:t>s.jobList.filter</w:t>
            </w:r>
            <w:proofErr w:type="spellEnd"/>
            <w:r w:rsidRPr="00E177F6">
              <w:rPr>
                <w:rFonts w:ascii="Consolas" w:eastAsia="Times New Roman" w:hAnsi="Consolas" w:cs="Consolas"/>
                <w:color w:val="000000"/>
                <w:sz w:val="16"/>
                <w:szCs w:val="19"/>
                <w:highlight w:val="white"/>
                <w:lang w:eastAsia="en-AU"/>
              </w:rPr>
              <w:t>(</w:t>
            </w:r>
            <w:r w:rsidRPr="00E177F6">
              <w:rPr>
                <w:rFonts w:ascii="Consolas" w:eastAsia="Times New Roman" w:hAnsi="Consolas" w:cs="Consolas"/>
                <w:color w:val="0000FF"/>
                <w:sz w:val="16"/>
                <w:szCs w:val="19"/>
                <w:highlight w:val="white"/>
                <w:lang w:eastAsia="en-AU"/>
              </w:rPr>
              <w:t>function</w:t>
            </w:r>
            <w:r w:rsidRPr="00E177F6">
              <w:rPr>
                <w:rFonts w:ascii="Consolas" w:eastAsia="Times New Roman" w:hAnsi="Consolas" w:cs="Consolas"/>
                <w:color w:val="000000"/>
                <w:sz w:val="16"/>
                <w:szCs w:val="19"/>
                <w:highlight w:val="white"/>
                <w:lang w:eastAsia="en-AU"/>
              </w:rPr>
              <w:t xml:space="preserve"> (j) {</w:t>
            </w:r>
          </w:p>
          <w:p w14:paraId="035DCB9C"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j.selected</w:t>
            </w:r>
            <w:proofErr w:type="spellEnd"/>
            <w:r w:rsidRPr="00E177F6">
              <w:rPr>
                <w:rFonts w:ascii="Consolas" w:eastAsia="Times New Roman" w:hAnsi="Consolas" w:cs="Consolas"/>
                <w:color w:val="000000"/>
                <w:sz w:val="16"/>
                <w:szCs w:val="19"/>
                <w:highlight w:val="white"/>
                <w:lang w:eastAsia="en-AU"/>
              </w:rPr>
              <w:t>;</w:t>
            </w:r>
          </w:p>
          <w:p w14:paraId="4058CDE7"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29DFF38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if</w:t>
            </w: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jobList.length</w:t>
            </w:r>
            <w:proofErr w:type="spellEnd"/>
            <w:r w:rsidRPr="00E177F6">
              <w:rPr>
                <w:rFonts w:ascii="Consolas" w:eastAsia="Times New Roman" w:hAnsi="Consolas" w:cs="Consolas"/>
                <w:color w:val="000000"/>
                <w:sz w:val="16"/>
                <w:szCs w:val="19"/>
                <w:highlight w:val="white"/>
                <w:lang w:eastAsia="en-AU"/>
              </w:rPr>
              <w:t xml:space="preserve"> == 0) {</w:t>
            </w:r>
          </w:p>
          <w:p w14:paraId="0F8E6F5E"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alert(</w:t>
            </w:r>
            <w:r w:rsidRPr="00E177F6">
              <w:rPr>
                <w:rFonts w:ascii="Consolas" w:eastAsia="Times New Roman" w:hAnsi="Consolas" w:cs="Consolas"/>
                <w:color w:val="A31515"/>
                <w:sz w:val="16"/>
                <w:szCs w:val="19"/>
                <w:highlight w:val="white"/>
                <w:lang w:eastAsia="en-AU"/>
              </w:rPr>
              <w:t>'Please select a job first'</w:t>
            </w:r>
            <w:r w:rsidRPr="00E177F6">
              <w:rPr>
                <w:rFonts w:ascii="Consolas" w:eastAsia="Times New Roman" w:hAnsi="Consolas" w:cs="Consolas"/>
                <w:color w:val="000000"/>
                <w:sz w:val="16"/>
                <w:szCs w:val="19"/>
                <w:highlight w:val="white"/>
                <w:lang w:eastAsia="en-AU"/>
              </w:rPr>
              <w:t>);</w:t>
            </w:r>
          </w:p>
          <w:p w14:paraId="66531D2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r w:rsidRPr="00E177F6">
              <w:rPr>
                <w:rFonts w:ascii="Consolas" w:eastAsia="Times New Roman" w:hAnsi="Consolas" w:cs="Consolas"/>
                <w:color w:val="0000FF"/>
                <w:sz w:val="16"/>
                <w:szCs w:val="19"/>
                <w:highlight w:val="white"/>
                <w:lang w:eastAsia="en-AU"/>
              </w:rPr>
              <w:t>return</w:t>
            </w:r>
            <w:r w:rsidRPr="00E177F6">
              <w:rPr>
                <w:rFonts w:ascii="Consolas" w:eastAsia="Times New Roman" w:hAnsi="Consolas" w:cs="Consolas"/>
                <w:color w:val="000000"/>
                <w:sz w:val="16"/>
                <w:szCs w:val="19"/>
                <w:highlight w:val="white"/>
                <w:lang w:eastAsia="en-AU"/>
              </w:rPr>
              <w:t>;</w:t>
            </w:r>
          </w:p>
          <w:p w14:paraId="1D9216E5"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08850BB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731FFC24"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rootScope.SelectedJobs</w:t>
            </w:r>
            <w:proofErr w:type="spellEnd"/>
            <w:r w:rsidRPr="00E177F6">
              <w:rPr>
                <w:rFonts w:ascii="Consolas" w:eastAsia="Times New Roman" w:hAnsi="Consolas" w:cs="Consolas"/>
                <w:color w:val="000000"/>
                <w:sz w:val="16"/>
                <w:szCs w:val="19"/>
                <w:highlight w:val="white"/>
                <w:lang w:eastAsia="en-AU"/>
              </w:rPr>
              <w:t xml:space="preserve"> = </w:t>
            </w:r>
            <w:proofErr w:type="spellStart"/>
            <w:r w:rsidRPr="00E177F6">
              <w:rPr>
                <w:rFonts w:ascii="Consolas" w:eastAsia="Times New Roman" w:hAnsi="Consolas" w:cs="Consolas"/>
                <w:color w:val="000000"/>
                <w:sz w:val="16"/>
                <w:szCs w:val="19"/>
                <w:highlight w:val="white"/>
                <w:lang w:eastAsia="en-AU"/>
              </w:rPr>
              <w:t>jobList</w:t>
            </w:r>
            <w:proofErr w:type="spellEnd"/>
            <w:r w:rsidRPr="00E177F6">
              <w:rPr>
                <w:rFonts w:ascii="Consolas" w:eastAsia="Times New Roman" w:hAnsi="Consolas" w:cs="Consolas"/>
                <w:color w:val="000000"/>
                <w:sz w:val="16"/>
                <w:szCs w:val="19"/>
                <w:highlight w:val="white"/>
                <w:lang w:eastAsia="en-AU"/>
              </w:rPr>
              <w:t>;</w:t>
            </w:r>
          </w:p>
          <w:p w14:paraId="2D18F0E8"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p>
          <w:p w14:paraId="30DEC9A0"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$location.url(</w:t>
            </w:r>
            <w:r w:rsidRPr="00E177F6">
              <w:rPr>
                <w:rFonts w:ascii="Consolas" w:eastAsia="Times New Roman" w:hAnsi="Consolas" w:cs="Consolas"/>
                <w:color w:val="A31515"/>
                <w:sz w:val="16"/>
                <w:szCs w:val="19"/>
                <w:highlight w:val="white"/>
                <w:lang w:eastAsia="en-AU"/>
              </w:rPr>
              <w:t>'/</w:t>
            </w:r>
            <w:proofErr w:type="spellStart"/>
            <w:r w:rsidRPr="00E177F6">
              <w:rPr>
                <w:rFonts w:ascii="Consolas" w:eastAsia="Times New Roman" w:hAnsi="Consolas" w:cs="Consolas"/>
                <w:color w:val="A31515"/>
                <w:sz w:val="16"/>
                <w:szCs w:val="19"/>
                <w:highlight w:val="white"/>
                <w:lang w:eastAsia="en-AU"/>
              </w:rPr>
              <w:t>sendEmail</w:t>
            </w:r>
            <w:proofErr w:type="spellEnd"/>
            <w:r w:rsidRPr="00E177F6">
              <w:rPr>
                <w:rFonts w:ascii="Consolas" w:eastAsia="Times New Roman" w:hAnsi="Consolas" w:cs="Consolas"/>
                <w:color w:val="A31515"/>
                <w:sz w:val="16"/>
                <w:szCs w:val="19"/>
                <w:highlight w:val="white"/>
                <w:lang w:eastAsia="en-AU"/>
              </w:rPr>
              <w:t>/'</w:t>
            </w:r>
            <w:r w:rsidRPr="00E177F6">
              <w:rPr>
                <w:rFonts w:ascii="Consolas" w:eastAsia="Times New Roman" w:hAnsi="Consolas" w:cs="Consolas"/>
                <w:color w:val="000000"/>
                <w:sz w:val="16"/>
                <w:szCs w:val="19"/>
                <w:highlight w:val="white"/>
                <w:lang w:eastAsia="en-AU"/>
              </w:rPr>
              <w:t xml:space="preserve"> + </w:t>
            </w:r>
            <w:proofErr w:type="spellStart"/>
            <w:r w:rsidRPr="00E177F6">
              <w:rPr>
                <w:rFonts w:ascii="Consolas" w:eastAsia="Times New Roman" w:hAnsi="Consolas" w:cs="Consolas"/>
                <w:color w:val="000000"/>
                <w:sz w:val="16"/>
                <w:szCs w:val="19"/>
                <w:highlight w:val="white"/>
                <w:lang w:eastAsia="en-AU"/>
              </w:rPr>
              <w:t>s.listFilter.JobCostCentre</w:t>
            </w:r>
            <w:proofErr w:type="spellEnd"/>
            <w:r w:rsidRPr="00E177F6">
              <w:rPr>
                <w:rFonts w:ascii="Consolas" w:eastAsia="Times New Roman" w:hAnsi="Consolas" w:cs="Consolas"/>
                <w:color w:val="000000"/>
                <w:sz w:val="16"/>
                <w:szCs w:val="19"/>
                <w:highlight w:val="white"/>
                <w:lang w:eastAsia="en-AU"/>
              </w:rPr>
              <w:t>);</w:t>
            </w:r>
          </w:p>
          <w:p w14:paraId="6DE9D4B1"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3E9174C6"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roofErr w:type="spellStart"/>
            <w:r w:rsidRPr="00E177F6">
              <w:rPr>
                <w:rFonts w:ascii="Consolas" w:eastAsia="Times New Roman" w:hAnsi="Consolas" w:cs="Consolas"/>
                <w:color w:val="000000"/>
                <w:sz w:val="16"/>
                <w:szCs w:val="19"/>
                <w:highlight w:val="white"/>
                <w:lang w:eastAsia="en-AU"/>
              </w:rPr>
              <w:t>initData</w:t>
            </w:r>
            <w:proofErr w:type="spellEnd"/>
            <w:r w:rsidRPr="00E177F6">
              <w:rPr>
                <w:rFonts w:ascii="Consolas" w:eastAsia="Times New Roman" w:hAnsi="Consolas" w:cs="Consolas"/>
                <w:color w:val="000000"/>
                <w:sz w:val="16"/>
                <w:szCs w:val="19"/>
                <w:highlight w:val="white"/>
                <w:lang w:eastAsia="en-AU"/>
              </w:rPr>
              <w:t>();</w:t>
            </w:r>
          </w:p>
          <w:p w14:paraId="6D39AE1D" w14:textId="77777777" w:rsidR="00E177F6" w:rsidRPr="00E177F6" w:rsidRDefault="00E177F6" w:rsidP="00E177F6">
            <w:pPr>
              <w:autoSpaceDE w:val="0"/>
              <w:autoSpaceDN w:val="0"/>
              <w:adjustRightInd w:val="0"/>
              <w:spacing w:after="0" w:line="240" w:lineRule="auto"/>
              <w:rPr>
                <w:rFonts w:ascii="Consolas" w:eastAsia="Times New Roman" w:hAnsi="Consolas" w:cs="Consolas"/>
                <w:color w:val="000000"/>
                <w:sz w:val="16"/>
                <w:szCs w:val="19"/>
                <w:highlight w:val="white"/>
                <w:lang w:eastAsia="en-AU"/>
              </w:rPr>
            </w:pPr>
            <w:r w:rsidRPr="00E177F6">
              <w:rPr>
                <w:rFonts w:ascii="Consolas" w:eastAsia="Times New Roman" w:hAnsi="Consolas" w:cs="Consolas"/>
                <w:color w:val="000000"/>
                <w:sz w:val="16"/>
                <w:szCs w:val="19"/>
                <w:highlight w:val="white"/>
                <w:lang w:eastAsia="en-AU"/>
              </w:rPr>
              <w:t xml:space="preserve">    }]);</w:t>
            </w:r>
          </w:p>
          <w:p w14:paraId="5DFEF532" w14:textId="58D974BC" w:rsidR="00E177F6" w:rsidRPr="00E177F6" w:rsidRDefault="00E177F6" w:rsidP="00E177F6">
            <w:pPr>
              <w:pStyle w:val="Body"/>
              <w:rPr>
                <w:sz w:val="16"/>
                <w:szCs w:val="22"/>
              </w:rPr>
            </w:pPr>
            <w:r w:rsidRPr="00E177F6">
              <w:rPr>
                <w:rFonts w:ascii="Consolas" w:eastAsia="Times New Roman" w:hAnsi="Consolas" w:cs="Consolas"/>
                <w:sz w:val="16"/>
                <w:szCs w:val="19"/>
                <w:highlight w:val="white"/>
              </w:rPr>
              <w:t>})();</w:t>
            </w:r>
          </w:p>
        </w:tc>
      </w:tr>
    </w:tbl>
    <w:p w14:paraId="6D98A035" w14:textId="77777777" w:rsidR="00E177F6" w:rsidRPr="0033623B" w:rsidRDefault="00E177F6" w:rsidP="009F531D">
      <w:pPr>
        <w:pStyle w:val="Body"/>
        <w:ind w:left="360"/>
        <w:rPr>
          <w:sz w:val="22"/>
          <w:szCs w:val="22"/>
        </w:rPr>
      </w:pPr>
    </w:p>
    <w:p w14:paraId="390394C8" w14:textId="0876712C" w:rsidR="00020B92" w:rsidRPr="00156512" w:rsidRDefault="009F531D" w:rsidP="00156512">
      <w:pPr>
        <w:pStyle w:val="Heading1"/>
        <w:numPr>
          <w:ilvl w:val="0"/>
          <w:numId w:val="42"/>
        </w:numPr>
      </w:pPr>
      <w:bookmarkStart w:id="17" w:name="_Toc453514013"/>
      <w:r w:rsidRPr="00156512">
        <w:t>Software Testing Re</w:t>
      </w:r>
      <w:r w:rsidR="00D441D1" w:rsidRPr="00156512">
        <w:t>sults</w:t>
      </w:r>
      <w:bookmarkEnd w:id="17"/>
    </w:p>
    <w:p w14:paraId="42E062A7" w14:textId="77E7255B" w:rsidR="00020B92" w:rsidRPr="00156512" w:rsidRDefault="00020B92" w:rsidP="005309E9">
      <w:pPr>
        <w:pStyle w:val="Heading2"/>
        <w:numPr>
          <w:ilvl w:val="1"/>
          <w:numId w:val="42"/>
        </w:numPr>
        <w:ind w:left="426"/>
      </w:pPr>
      <w:bookmarkStart w:id="18" w:name="_Toc453514014"/>
      <w:r w:rsidRPr="00156512">
        <w:t>Test send job alert process.</w:t>
      </w:r>
      <w:bookmarkEnd w:id="18"/>
    </w:p>
    <w:tbl>
      <w:tblPr>
        <w:tblStyle w:val="GridTable4-Accent1"/>
        <w:tblW w:w="9625" w:type="dxa"/>
        <w:tblLook w:val="04A0" w:firstRow="1" w:lastRow="0" w:firstColumn="1" w:lastColumn="0" w:noHBand="0" w:noVBand="1"/>
      </w:tblPr>
      <w:tblGrid>
        <w:gridCol w:w="518"/>
        <w:gridCol w:w="2200"/>
        <w:gridCol w:w="2951"/>
        <w:gridCol w:w="2825"/>
        <w:gridCol w:w="1131"/>
      </w:tblGrid>
      <w:tr w:rsidR="00DC561E" w14:paraId="0AA5EBA5" w14:textId="77777777" w:rsidTr="00156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3CA03A8" w14:textId="77777777" w:rsidR="00DC561E" w:rsidRPr="00020B92" w:rsidRDefault="00DC561E" w:rsidP="00462A23">
            <w:pPr>
              <w:pStyle w:val="Body"/>
              <w:rPr>
                <w:color w:val="FFFFFF" w:themeColor="background1"/>
                <w:sz w:val="22"/>
                <w:szCs w:val="22"/>
              </w:rPr>
            </w:pPr>
            <w:r w:rsidRPr="00020B92">
              <w:rPr>
                <w:color w:val="FFFFFF" w:themeColor="background1"/>
                <w:sz w:val="22"/>
                <w:szCs w:val="22"/>
              </w:rPr>
              <w:t>ID</w:t>
            </w:r>
          </w:p>
        </w:tc>
        <w:tc>
          <w:tcPr>
            <w:tcW w:w="2200" w:type="dxa"/>
          </w:tcPr>
          <w:p w14:paraId="67FB07EA"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Test case name</w:t>
            </w:r>
          </w:p>
        </w:tc>
        <w:tc>
          <w:tcPr>
            <w:tcW w:w="2951" w:type="dxa"/>
          </w:tcPr>
          <w:p w14:paraId="246B8B94"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Step</w:t>
            </w:r>
          </w:p>
        </w:tc>
        <w:tc>
          <w:tcPr>
            <w:tcW w:w="2825" w:type="dxa"/>
          </w:tcPr>
          <w:p w14:paraId="4CD67200"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Expected Output</w:t>
            </w:r>
          </w:p>
        </w:tc>
        <w:tc>
          <w:tcPr>
            <w:tcW w:w="1131" w:type="dxa"/>
          </w:tcPr>
          <w:p w14:paraId="59E03D8B"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Result</w:t>
            </w:r>
          </w:p>
        </w:tc>
      </w:tr>
      <w:tr w:rsidR="00DC561E" w14:paraId="27A05981" w14:textId="77777777" w:rsidTr="00156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A4DCCDF" w14:textId="56159C52" w:rsidR="00DC561E" w:rsidRDefault="00DC561E" w:rsidP="00462A23">
            <w:pPr>
              <w:pStyle w:val="Body"/>
              <w:rPr>
                <w:sz w:val="22"/>
                <w:szCs w:val="22"/>
              </w:rPr>
            </w:pPr>
            <w:r>
              <w:rPr>
                <w:sz w:val="22"/>
                <w:szCs w:val="22"/>
              </w:rPr>
              <w:t>101</w:t>
            </w:r>
          </w:p>
        </w:tc>
        <w:tc>
          <w:tcPr>
            <w:tcW w:w="2200" w:type="dxa"/>
          </w:tcPr>
          <w:p w14:paraId="35B935C5" w14:textId="6E027486" w:rsidR="00DC561E" w:rsidRDefault="00DC561E" w:rsidP="00DC561E">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View list of jobs filtered by cost centre district </w:t>
            </w:r>
          </w:p>
        </w:tc>
        <w:tc>
          <w:tcPr>
            <w:tcW w:w="2951" w:type="dxa"/>
          </w:tcPr>
          <w:p w14:paraId="1D50873B" w14:textId="7FC86A87" w:rsidR="004B64FE" w:rsidRDefault="00DC561E" w:rsidP="00DC561E">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 Login as an Administrator account.</w:t>
            </w:r>
            <w:r>
              <w:rPr>
                <w:sz w:val="22"/>
                <w:szCs w:val="22"/>
              </w:rPr>
              <w:br/>
              <w:t>2. Open the j</w:t>
            </w:r>
            <w:r w:rsidR="004B64FE">
              <w:rPr>
                <w:sz w:val="22"/>
                <w:szCs w:val="22"/>
              </w:rPr>
              <w:t>ob list page</w:t>
            </w:r>
            <w:r w:rsidR="004B64FE">
              <w:rPr>
                <w:sz w:val="22"/>
                <w:szCs w:val="22"/>
              </w:rPr>
              <w:br/>
              <w:t>3. Select a cost centre district</w:t>
            </w:r>
          </w:p>
        </w:tc>
        <w:tc>
          <w:tcPr>
            <w:tcW w:w="2825" w:type="dxa"/>
          </w:tcPr>
          <w:p w14:paraId="3560B2E8" w14:textId="7AB1C38D" w:rsidR="00DC561E" w:rsidRDefault="004B64F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list of the jobs in that district should be displayed</w:t>
            </w:r>
          </w:p>
        </w:tc>
        <w:tc>
          <w:tcPr>
            <w:tcW w:w="1131" w:type="dxa"/>
          </w:tcPr>
          <w:p w14:paraId="59BC4B44" w14:textId="44DB7365" w:rsidR="00DC561E" w:rsidRDefault="004B64F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4B64FE" w14:paraId="27B607CC" w14:textId="77777777" w:rsidTr="00156512">
        <w:tc>
          <w:tcPr>
            <w:cnfStyle w:val="001000000000" w:firstRow="0" w:lastRow="0" w:firstColumn="1" w:lastColumn="0" w:oddVBand="0" w:evenVBand="0" w:oddHBand="0" w:evenHBand="0" w:firstRowFirstColumn="0" w:firstRowLastColumn="0" w:lastRowFirstColumn="0" w:lastRowLastColumn="0"/>
            <w:tcW w:w="518" w:type="dxa"/>
          </w:tcPr>
          <w:p w14:paraId="4D966F9F" w14:textId="17A38E0F" w:rsidR="00DC561E" w:rsidRDefault="00471075" w:rsidP="00462A23">
            <w:pPr>
              <w:pStyle w:val="Body"/>
              <w:rPr>
                <w:sz w:val="22"/>
                <w:szCs w:val="22"/>
              </w:rPr>
            </w:pPr>
            <w:r>
              <w:rPr>
                <w:sz w:val="22"/>
                <w:szCs w:val="22"/>
              </w:rPr>
              <w:t>102</w:t>
            </w:r>
          </w:p>
        </w:tc>
        <w:tc>
          <w:tcPr>
            <w:tcW w:w="2200" w:type="dxa"/>
          </w:tcPr>
          <w:p w14:paraId="1F4504B9" w14:textId="788D8E04" w:rsidR="00DC561E" w:rsidRDefault="00471075"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View job detail</w:t>
            </w:r>
          </w:p>
        </w:tc>
        <w:tc>
          <w:tcPr>
            <w:tcW w:w="2951" w:type="dxa"/>
          </w:tcPr>
          <w:p w14:paraId="35D2FE81" w14:textId="24C7357B" w:rsidR="00471075" w:rsidRDefault="00471075" w:rsidP="00471075">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 From the job list, click on Edit a job.</w:t>
            </w:r>
          </w:p>
        </w:tc>
        <w:tc>
          <w:tcPr>
            <w:tcW w:w="2825" w:type="dxa"/>
          </w:tcPr>
          <w:p w14:paraId="7A7A77C5" w14:textId="14EECB6D" w:rsidR="00DC561E" w:rsidRDefault="00471075"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job detail screen should be displayed with all job detailed information.</w:t>
            </w:r>
          </w:p>
        </w:tc>
        <w:tc>
          <w:tcPr>
            <w:tcW w:w="1131" w:type="dxa"/>
          </w:tcPr>
          <w:p w14:paraId="4751C9C3" w14:textId="27FEE034" w:rsidR="00DC561E" w:rsidRDefault="00471075"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r>
      <w:tr w:rsidR="00DC561E" w14:paraId="080F97A5" w14:textId="77777777" w:rsidTr="00156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D55DB4E" w14:textId="49F3DA06" w:rsidR="00DC561E" w:rsidRDefault="00471075" w:rsidP="00462A23">
            <w:pPr>
              <w:pStyle w:val="Body"/>
              <w:rPr>
                <w:sz w:val="22"/>
                <w:szCs w:val="22"/>
              </w:rPr>
            </w:pPr>
            <w:r>
              <w:rPr>
                <w:sz w:val="22"/>
                <w:szCs w:val="22"/>
              </w:rPr>
              <w:t>103</w:t>
            </w:r>
          </w:p>
        </w:tc>
        <w:tc>
          <w:tcPr>
            <w:tcW w:w="2200" w:type="dxa"/>
          </w:tcPr>
          <w:p w14:paraId="31CAE9AC" w14:textId="2AFFF312" w:rsidR="00DC561E" w:rsidRDefault="00471075"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Edit and save job detail</w:t>
            </w:r>
          </w:p>
        </w:tc>
        <w:tc>
          <w:tcPr>
            <w:tcW w:w="2951" w:type="dxa"/>
          </w:tcPr>
          <w:p w14:paraId="50733703" w14:textId="7B13F1BF" w:rsidR="00471075" w:rsidRDefault="00471075"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 Edit the detail of a job and click to Save button.</w:t>
            </w:r>
            <w:r>
              <w:rPr>
                <w:sz w:val="22"/>
                <w:szCs w:val="22"/>
              </w:rPr>
              <w:br/>
              <w:t>2. Go back to the job listing page</w:t>
            </w:r>
            <w:r>
              <w:rPr>
                <w:sz w:val="22"/>
                <w:szCs w:val="22"/>
              </w:rPr>
              <w:br/>
              <w:t>3. Open the previous job</w:t>
            </w:r>
          </w:p>
        </w:tc>
        <w:tc>
          <w:tcPr>
            <w:tcW w:w="2825" w:type="dxa"/>
          </w:tcPr>
          <w:p w14:paraId="6F124B86" w14:textId="1ACBE0F5" w:rsidR="00DC561E" w:rsidRDefault="00471075"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success message is displayed.</w:t>
            </w:r>
            <w:r>
              <w:rPr>
                <w:sz w:val="22"/>
                <w:szCs w:val="22"/>
              </w:rPr>
              <w:br/>
              <w:t>The job detailed information should be keep the same when reopen</w:t>
            </w:r>
          </w:p>
        </w:tc>
        <w:tc>
          <w:tcPr>
            <w:tcW w:w="1131" w:type="dxa"/>
          </w:tcPr>
          <w:p w14:paraId="2BE840ED" w14:textId="1A81D798" w:rsidR="00DC561E" w:rsidRDefault="00471075"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4B64FE" w14:paraId="108D67B6" w14:textId="77777777" w:rsidTr="00156512">
        <w:tc>
          <w:tcPr>
            <w:cnfStyle w:val="001000000000" w:firstRow="0" w:lastRow="0" w:firstColumn="1" w:lastColumn="0" w:oddVBand="0" w:evenVBand="0" w:oddHBand="0" w:evenHBand="0" w:firstRowFirstColumn="0" w:firstRowLastColumn="0" w:lastRowFirstColumn="0" w:lastRowLastColumn="0"/>
            <w:tcW w:w="518" w:type="dxa"/>
          </w:tcPr>
          <w:p w14:paraId="59395CB9" w14:textId="41FC4F9B" w:rsidR="00DC561E" w:rsidRDefault="00471075" w:rsidP="00462A23">
            <w:pPr>
              <w:pStyle w:val="Body"/>
              <w:rPr>
                <w:sz w:val="22"/>
                <w:szCs w:val="22"/>
              </w:rPr>
            </w:pPr>
            <w:r>
              <w:rPr>
                <w:sz w:val="22"/>
                <w:szCs w:val="22"/>
              </w:rPr>
              <w:t>104</w:t>
            </w:r>
          </w:p>
        </w:tc>
        <w:tc>
          <w:tcPr>
            <w:tcW w:w="2200" w:type="dxa"/>
          </w:tcPr>
          <w:p w14:paraId="08A6FF80" w14:textId="0786C401" w:rsidR="00DC561E" w:rsidRDefault="00471075"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View staff list</w:t>
            </w:r>
          </w:p>
        </w:tc>
        <w:tc>
          <w:tcPr>
            <w:tcW w:w="2951" w:type="dxa"/>
          </w:tcPr>
          <w:p w14:paraId="7CE5A441" w14:textId="77777777" w:rsidR="00DC561E" w:rsidRDefault="00471075"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1. </w:t>
            </w:r>
            <w:r w:rsidR="00462A23">
              <w:rPr>
                <w:sz w:val="22"/>
                <w:szCs w:val="22"/>
              </w:rPr>
              <w:t>Using an Administrator account, go to the Staff page.</w:t>
            </w:r>
          </w:p>
          <w:p w14:paraId="09A48042" w14:textId="79622998" w:rsidR="00462A23"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 Select a cost centre district and click Show Staff</w:t>
            </w:r>
          </w:p>
        </w:tc>
        <w:tc>
          <w:tcPr>
            <w:tcW w:w="2825" w:type="dxa"/>
          </w:tcPr>
          <w:p w14:paraId="06D924A5" w14:textId="45E2950B" w:rsidR="00DC561E"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list of staff in the selected district should be displayed</w:t>
            </w:r>
          </w:p>
        </w:tc>
        <w:tc>
          <w:tcPr>
            <w:tcW w:w="1131" w:type="dxa"/>
          </w:tcPr>
          <w:p w14:paraId="535F780D" w14:textId="207CA555" w:rsidR="00DC561E"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r>
      <w:tr w:rsidR="00DC561E" w14:paraId="5B8E60CB" w14:textId="77777777" w:rsidTr="00156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BD0748E" w14:textId="68DF7BA7" w:rsidR="00DC561E" w:rsidRDefault="00462A23" w:rsidP="00462A23">
            <w:pPr>
              <w:pStyle w:val="Body"/>
              <w:rPr>
                <w:sz w:val="22"/>
                <w:szCs w:val="22"/>
              </w:rPr>
            </w:pPr>
            <w:r>
              <w:rPr>
                <w:sz w:val="22"/>
                <w:szCs w:val="22"/>
              </w:rPr>
              <w:t>105</w:t>
            </w:r>
          </w:p>
        </w:tc>
        <w:tc>
          <w:tcPr>
            <w:tcW w:w="2200" w:type="dxa"/>
          </w:tcPr>
          <w:p w14:paraId="27143159" w14:textId="6097A456" w:rsidR="00DC561E" w:rsidRDefault="00462A23"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View staff detail</w:t>
            </w:r>
          </w:p>
        </w:tc>
        <w:tc>
          <w:tcPr>
            <w:tcW w:w="2951" w:type="dxa"/>
          </w:tcPr>
          <w:p w14:paraId="4CB5DAEE" w14:textId="0321B52D" w:rsidR="00DC561E" w:rsidRDefault="00462A23"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sidRPr="00462A23">
              <w:rPr>
                <w:sz w:val="22"/>
                <w:szCs w:val="22"/>
              </w:rPr>
              <w:t>1.</w:t>
            </w:r>
            <w:r>
              <w:rPr>
                <w:sz w:val="22"/>
                <w:szCs w:val="22"/>
              </w:rPr>
              <w:t xml:space="preserve"> On the staff listing page, click on a staff row to view staff detail</w:t>
            </w:r>
          </w:p>
        </w:tc>
        <w:tc>
          <w:tcPr>
            <w:tcW w:w="2825" w:type="dxa"/>
          </w:tcPr>
          <w:p w14:paraId="7F254427" w14:textId="77777777" w:rsidR="00DC561E" w:rsidRDefault="00462A23"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staff profile detail page should be displayed with the Role and Cost Centre access permissions.</w:t>
            </w:r>
          </w:p>
          <w:p w14:paraId="779CADC1" w14:textId="50D02661" w:rsidR="00462A23" w:rsidRDefault="00462A23"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The Cost Centre access should only be visible for Administrator role</w:t>
            </w:r>
          </w:p>
        </w:tc>
        <w:tc>
          <w:tcPr>
            <w:tcW w:w="1131" w:type="dxa"/>
          </w:tcPr>
          <w:p w14:paraId="50C2C863" w14:textId="2B1C7E47" w:rsidR="00DC561E" w:rsidRDefault="00462A23"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4B64FE" w14:paraId="62D697DD" w14:textId="77777777" w:rsidTr="00156512">
        <w:tc>
          <w:tcPr>
            <w:cnfStyle w:val="001000000000" w:firstRow="0" w:lastRow="0" w:firstColumn="1" w:lastColumn="0" w:oddVBand="0" w:evenVBand="0" w:oddHBand="0" w:evenHBand="0" w:firstRowFirstColumn="0" w:firstRowLastColumn="0" w:lastRowFirstColumn="0" w:lastRowLastColumn="0"/>
            <w:tcW w:w="518" w:type="dxa"/>
          </w:tcPr>
          <w:p w14:paraId="00243BFE" w14:textId="2963F393" w:rsidR="00DC561E" w:rsidRDefault="00462A23" w:rsidP="00462A23">
            <w:pPr>
              <w:pStyle w:val="Body"/>
              <w:rPr>
                <w:sz w:val="22"/>
                <w:szCs w:val="22"/>
              </w:rPr>
            </w:pPr>
            <w:r>
              <w:rPr>
                <w:sz w:val="22"/>
                <w:szCs w:val="22"/>
              </w:rPr>
              <w:t>106</w:t>
            </w:r>
          </w:p>
        </w:tc>
        <w:tc>
          <w:tcPr>
            <w:tcW w:w="2200" w:type="dxa"/>
          </w:tcPr>
          <w:p w14:paraId="091E3680" w14:textId="36993748" w:rsidR="00DC561E"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Compose job alert email</w:t>
            </w:r>
          </w:p>
        </w:tc>
        <w:tc>
          <w:tcPr>
            <w:tcW w:w="2951" w:type="dxa"/>
          </w:tcPr>
          <w:p w14:paraId="2EEA88D1" w14:textId="77777777" w:rsidR="00DC561E"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 From Job Listing page, select jobs that has not been sent</w:t>
            </w:r>
          </w:p>
          <w:p w14:paraId="3CE9D2A3" w14:textId="77777777" w:rsidR="00462A23"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 Click to Send email button</w:t>
            </w:r>
          </w:p>
          <w:p w14:paraId="0B86815F" w14:textId="77777777" w:rsidR="00462A23" w:rsidRDefault="00462A23"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3. </w:t>
            </w:r>
            <w:r w:rsidR="00082C28">
              <w:rPr>
                <w:sz w:val="22"/>
                <w:szCs w:val="22"/>
              </w:rPr>
              <w:t>Select staff from the staff list displayed.</w:t>
            </w:r>
          </w:p>
          <w:p w14:paraId="446BCAA2" w14:textId="77777777" w:rsidR="00082C28" w:rsidRDefault="00082C28"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 Click preview message</w:t>
            </w:r>
          </w:p>
          <w:p w14:paraId="671D7AF4" w14:textId="50E8E616" w:rsidR="00082C28" w:rsidRDefault="00082C28" w:rsidP="00082C28">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5. Click Send </w:t>
            </w:r>
          </w:p>
        </w:tc>
        <w:tc>
          <w:tcPr>
            <w:tcW w:w="2825" w:type="dxa"/>
          </w:tcPr>
          <w:p w14:paraId="4651017B" w14:textId="77777777" w:rsidR="00DC561E" w:rsidRDefault="00082C28"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2=&gt; a staff listing page should be displayed to select staff</w:t>
            </w:r>
          </w:p>
          <w:p w14:paraId="2557AD99" w14:textId="77777777" w:rsidR="00082C28" w:rsidRDefault="00082C28" w:rsidP="00082C28">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4=&gt;a pre composed message is displayed for the selected jobs.</w:t>
            </w:r>
          </w:p>
          <w:p w14:paraId="7102E288" w14:textId="04B69570" w:rsidR="00082C28" w:rsidRDefault="00082C28" w:rsidP="00082C28">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5=&gt;an email is sent to each staff. The staffs will also be listed on the job detail page. The jobs are marked as Email Sent</w:t>
            </w:r>
          </w:p>
        </w:tc>
        <w:tc>
          <w:tcPr>
            <w:tcW w:w="1131" w:type="dxa"/>
          </w:tcPr>
          <w:p w14:paraId="16B96EA6" w14:textId="3BC6DC08" w:rsidR="00DC561E" w:rsidRDefault="00082C28"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r>
    </w:tbl>
    <w:p w14:paraId="43B5C0FE" w14:textId="74070FE5" w:rsidR="00DC561E" w:rsidRDefault="00471075" w:rsidP="00DC561E">
      <w:pPr>
        <w:pStyle w:val="Body"/>
        <w:rPr>
          <w:sz w:val="22"/>
        </w:rPr>
      </w:pPr>
      <w:r>
        <w:rPr>
          <w:sz w:val="22"/>
        </w:rPr>
        <w:t>101. Job list page</w:t>
      </w:r>
    </w:p>
    <w:p w14:paraId="1C1BDD57" w14:textId="1559B2E8" w:rsidR="00471075" w:rsidRDefault="00462A23" w:rsidP="00DC561E">
      <w:pPr>
        <w:pStyle w:val="Body"/>
        <w:rPr>
          <w:sz w:val="22"/>
        </w:rPr>
      </w:pPr>
      <w:r>
        <w:rPr>
          <w:noProof/>
        </w:rPr>
        <w:lastRenderedPageBreak/>
        <w:drawing>
          <wp:inline distT="0" distB="0" distL="0" distR="0" wp14:anchorId="2D311AA4" wp14:editId="4FD2050A">
            <wp:extent cx="4681728" cy="268742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636" cy="2712628"/>
                    </a:xfrm>
                    <a:prstGeom prst="rect">
                      <a:avLst/>
                    </a:prstGeom>
                  </pic:spPr>
                </pic:pic>
              </a:graphicData>
            </a:graphic>
          </wp:inline>
        </w:drawing>
      </w:r>
    </w:p>
    <w:p w14:paraId="0E1A16A4" w14:textId="3FA91BCB" w:rsidR="00471075" w:rsidRDefault="00471075" w:rsidP="00DC561E">
      <w:pPr>
        <w:pStyle w:val="Body"/>
        <w:rPr>
          <w:sz w:val="22"/>
        </w:rPr>
      </w:pPr>
      <w:r>
        <w:rPr>
          <w:sz w:val="22"/>
        </w:rPr>
        <w:t>102. Job detail page</w:t>
      </w:r>
    </w:p>
    <w:p w14:paraId="4F4FB394" w14:textId="1A02ACF1" w:rsidR="00471075" w:rsidRDefault="00471075" w:rsidP="00DC561E">
      <w:pPr>
        <w:pStyle w:val="Body"/>
        <w:rPr>
          <w:sz w:val="22"/>
        </w:rPr>
      </w:pPr>
      <w:r>
        <w:rPr>
          <w:noProof/>
        </w:rPr>
        <w:drawing>
          <wp:inline distT="0" distB="0" distL="0" distR="0" wp14:anchorId="73B15078" wp14:editId="576B80F0">
            <wp:extent cx="4905605" cy="27797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897" cy="2802041"/>
                    </a:xfrm>
                    <a:prstGeom prst="rect">
                      <a:avLst/>
                    </a:prstGeom>
                  </pic:spPr>
                </pic:pic>
              </a:graphicData>
            </a:graphic>
          </wp:inline>
        </w:drawing>
      </w:r>
    </w:p>
    <w:p w14:paraId="3F7CB7F1" w14:textId="5320B950" w:rsidR="00471075" w:rsidRDefault="00471075" w:rsidP="00DC561E">
      <w:pPr>
        <w:pStyle w:val="Body"/>
        <w:rPr>
          <w:sz w:val="22"/>
        </w:rPr>
      </w:pPr>
      <w:r>
        <w:rPr>
          <w:sz w:val="22"/>
        </w:rPr>
        <w:t>103. Save success message</w:t>
      </w:r>
    </w:p>
    <w:p w14:paraId="0238ABBA" w14:textId="7B165FC7" w:rsidR="00471075" w:rsidRDefault="00471075" w:rsidP="00DC561E">
      <w:pPr>
        <w:pStyle w:val="Body"/>
        <w:rPr>
          <w:sz w:val="22"/>
        </w:rPr>
      </w:pPr>
      <w:r>
        <w:rPr>
          <w:noProof/>
        </w:rPr>
        <w:drawing>
          <wp:inline distT="0" distB="0" distL="0" distR="0" wp14:anchorId="246549A9" wp14:editId="6AB7268E">
            <wp:extent cx="4791456" cy="2511137"/>
            <wp:effectExtent l="19050" t="19050" r="952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1821" cy="2532292"/>
                    </a:xfrm>
                    <a:prstGeom prst="rect">
                      <a:avLst/>
                    </a:prstGeom>
                    <a:ln>
                      <a:solidFill>
                        <a:schemeClr val="tx2"/>
                      </a:solidFill>
                    </a:ln>
                  </pic:spPr>
                </pic:pic>
              </a:graphicData>
            </a:graphic>
          </wp:inline>
        </w:drawing>
      </w:r>
    </w:p>
    <w:p w14:paraId="31E0DB66" w14:textId="2D9DDEAE" w:rsidR="00462A23" w:rsidRDefault="00462A23" w:rsidP="00DC561E">
      <w:pPr>
        <w:pStyle w:val="Body"/>
        <w:rPr>
          <w:sz w:val="22"/>
        </w:rPr>
      </w:pPr>
      <w:r>
        <w:rPr>
          <w:sz w:val="22"/>
        </w:rPr>
        <w:t>104. Staff listing page</w:t>
      </w:r>
    </w:p>
    <w:p w14:paraId="1A4D96C6" w14:textId="5BAF126A" w:rsidR="00462A23" w:rsidRDefault="00462A23" w:rsidP="00DC561E">
      <w:pPr>
        <w:pStyle w:val="Body"/>
        <w:rPr>
          <w:sz w:val="22"/>
        </w:rPr>
      </w:pPr>
      <w:r>
        <w:rPr>
          <w:noProof/>
        </w:rPr>
        <w:lastRenderedPageBreak/>
        <w:drawing>
          <wp:inline distT="0" distB="0" distL="0" distR="0" wp14:anchorId="66625BED" wp14:editId="5706A417">
            <wp:extent cx="4645152" cy="2666429"/>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239" cy="2680829"/>
                    </a:xfrm>
                    <a:prstGeom prst="rect">
                      <a:avLst/>
                    </a:prstGeom>
                  </pic:spPr>
                </pic:pic>
              </a:graphicData>
            </a:graphic>
          </wp:inline>
        </w:drawing>
      </w:r>
    </w:p>
    <w:p w14:paraId="1FF20196" w14:textId="60B774CE" w:rsidR="00471075" w:rsidRDefault="00462A23" w:rsidP="00DC561E">
      <w:pPr>
        <w:pStyle w:val="Body"/>
        <w:rPr>
          <w:sz w:val="22"/>
        </w:rPr>
      </w:pPr>
      <w:r>
        <w:rPr>
          <w:sz w:val="22"/>
        </w:rPr>
        <w:t>105. Staff detail page</w:t>
      </w:r>
    </w:p>
    <w:p w14:paraId="7CC65BAA" w14:textId="18747F96" w:rsidR="00462A23" w:rsidRDefault="00462A23" w:rsidP="00DC561E">
      <w:pPr>
        <w:pStyle w:val="Body"/>
        <w:rPr>
          <w:sz w:val="22"/>
        </w:rPr>
      </w:pPr>
      <w:r>
        <w:rPr>
          <w:noProof/>
        </w:rPr>
        <w:drawing>
          <wp:inline distT="0" distB="0" distL="0" distR="0" wp14:anchorId="484F638D" wp14:editId="190156AD">
            <wp:extent cx="4683315" cy="268833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9658" cy="2697717"/>
                    </a:xfrm>
                    <a:prstGeom prst="rect">
                      <a:avLst/>
                    </a:prstGeom>
                  </pic:spPr>
                </pic:pic>
              </a:graphicData>
            </a:graphic>
          </wp:inline>
        </w:drawing>
      </w:r>
    </w:p>
    <w:p w14:paraId="1E8BD97F" w14:textId="243DABB7" w:rsidR="00462A23" w:rsidRDefault="00462A23" w:rsidP="00DC561E">
      <w:pPr>
        <w:pStyle w:val="Body"/>
        <w:rPr>
          <w:sz w:val="22"/>
        </w:rPr>
      </w:pPr>
      <w:r>
        <w:rPr>
          <w:sz w:val="22"/>
        </w:rPr>
        <w:t>Administrator profile</w:t>
      </w:r>
    </w:p>
    <w:p w14:paraId="136EFF1D" w14:textId="067E4F5E" w:rsidR="00462A23" w:rsidRDefault="00462A23" w:rsidP="00DC561E">
      <w:pPr>
        <w:pStyle w:val="Body"/>
        <w:rPr>
          <w:sz w:val="22"/>
        </w:rPr>
      </w:pPr>
      <w:r>
        <w:rPr>
          <w:noProof/>
        </w:rPr>
        <w:drawing>
          <wp:inline distT="0" distB="0" distL="0" distR="0" wp14:anchorId="36B772A9" wp14:editId="7D49A86A">
            <wp:extent cx="4754880" cy="272941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9861" cy="2738016"/>
                    </a:xfrm>
                    <a:prstGeom prst="rect">
                      <a:avLst/>
                    </a:prstGeom>
                  </pic:spPr>
                </pic:pic>
              </a:graphicData>
            </a:graphic>
          </wp:inline>
        </w:drawing>
      </w:r>
    </w:p>
    <w:p w14:paraId="7C5F1292" w14:textId="310450EA" w:rsidR="00462A23" w:rsidRDefault="00462A23" w:rsidP="00DC561E">
      <w:pPr>
        <w:pStyle w:val="Body"/>
        <w:rPr>
          <w:sz w:val="22"/>
        </w:rPr>
      </w:pPr>
      <w:r>
        <w:rPr>
          <w:sz w:val="22"/>
        </w:rPr>
        <w:t>106. Compose job alert email</w:t>
      </w:r>
    </w:p>
    <w:p w14:paraId="308D1FA9" w14:textId="58EC781E" w:rsidR="00462A23" w:rsidRDefault="00462A23" w:rsidP="00DC561E">
      <w:pPr>
        <w:pStyle w:val="Body"/>
        <w:rPr>
          <w:sz w:val="22"/>
        </w:rPr>
      </w:pPr>
      <w:r>
        <w:rPr>
          <w:sz w:val="22"/>
        </w:rPr>
        <w:lastRenderedPageBreak/>
        <w:t>Select jobs</w:t>
      </w:r>
    </w:p>
    <w:p w14:paraId="694A0D48" w14:textId="6EFBC976" w:rsidR="00462A23" w:rsidRDefault="00462A23" w:rsidP="00DC561E">
      <w:pPr>
        <w:pStyle w:val="Body"/>
        <w:rPr>
          <w:sz w:val="22"/>
        </w:rPr>
      </w:pPr>
      <w:r>
        <w:rPr>
          <w:noProof/>
        </w:rPr>
        <w:drawing>
          <wp:inline distT="0" distB="0" distL="0" distR="0" wp14:anchorId="4C6C9FFD" wp14:editId="75EEDBA8">
            <wp:extent cx="4406900" cy="25296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451" cy="2539742"/>
                    </a:xfrm>
                    <a:prstGeom prst="rect">
                      <a:avLst/>
                    </a:prstGeom>
                  </pic:spPr>
                </pic:pic>
              </a:graphicData>
            </a:graphic>
          </wp:inline>
        </w:drawing>
      </w:r>
    </w:p>
    <w:p w14:paraId="51EA93AF" w14:textId="77777777" w:rsidR="00082C28" w:rsidRPr="00974F64" w:rsidRDefault="00082C28" w:rsidP="00082C28">
      <w:pPr>
        <w:pStyle w:val="Body"/>
        <w:rPr>
          <w:sz w:val="22"/>
        </w:rPr>
      </w:pPr>
      <w:r w:rsidRPr="00974F64">
        <w:rPr>
          <w:sz w:val="22"/>
        </w:rPr>
        <w:t>Administrator profile</w:t>
      </w:r>
    </w:p>
    <w:p w14:paraId="2F306F40" w14:textId="77777777" w:rsidR="00082C28" w:rsidRPr="00974F64" w:rsidRDefault="00082C28" w:rsidP="00082C28">
      <w:pPr>
        <w:pStyle w:val="Body"/>
        <w:rPr>
          <w:sz w:val="22"/>
        </w:rPr>
      </w:pPr>
      <w:r w:rsidRPr="00974F64">
        <w:rPr>
          <w:noProof/>
        </w:rPr>
        <w:drawing>
          <wp:inline distT="0" distB="0" distL="0" distR="0" wp14:anchorId="506E7DCE" wp14:editId="52282EAF">
            <wp:extent cx="4407408" cy="25299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220" cy="2537886"/>
                    </a:xfrm>
                    <a:prstGeom prst="rect">
                      <a:avLst/>
                    </a:prstGeom>
                  </pic:spPr>
                </pic:pic>
              </a:graphicData>
            </a:graphic>
          </wp:inline>
        </w:drawing>
      </w:r>
    </w:p>
    <w:p w14:paraId="7028B972" w14:textId="77777777" w:rsidR="00082C28" w:rsidRPr="00974F64" w:rsidRDefault="00082C28" w:rsidP="00082C28">
      <w:pPr>
        <w:pStyle w:val="Body"/>
        <w:rPr>
          <w:sz w:val="22"/>
        </w:rPr>
      </w:pPr>
      <w:r w:rsidRPr="00974F64">
        <w:rPr>
          <w:sz w:val="22"/>
        </w:rPr>
        <w:t>106. Compose job alert email</w:t>
      </w:r>
    </w:p>
    <w:p w14:paraId="655F4A64" w14:textId="77777777" w:rsidR="00082C28" w:rsidRPr="00974F64" w:rsidRDefault="00082C28" w:rsidP="00082C28">
      <w:pPr>
        <w:pStyle w:val="Body"/>
        <w:rPr>
          <w:sz w:val="22"/>
        </w:rPr>
      </w:pPr>
      <w:r w:rsidRPr="00974F64">
        <w:rPr>
          <w:sz w:val="22"/>
        </w:rPr>
        <w:t>Select jobs</w:t>
      </w:r>
    </w:p>
    <w:p w14:paraId="13B5C176" w14:textId="77777777" w:rsidR="00082C28" w:rsidRPr="00974F64" w:rsidRDefault="00082C28" w:rsidP="00082C28">
      <w:pPr>
        <w:pStyle w:val="Body"/>
        <w:rPr>
          <w:sz w:val="22"/>
        </w:rPr>
      </w:pPr>
      <w:r w:rsidRPr="00974F64">
        <w:rPr>
          <w:noProof/>
        </w:rPr>
        <w:drawing>
          <wp:inline distT="0" distB="0" distL="0" distR="0" wp14:anchorId="738439F7" wp14:editId="07ADF4D5">
            <wp:extent cx="4352290" cy="2498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585" cy="2522022"/>
                    </a:xfrm>
                    <a:prstGeom prst="rect">
                      <a:avLst/>
                    </a:prstGeom>
                  </pic:spPr>
                </pic:pic>
              </a:graphicData>
            </a:graphic>
          </wp:inline>
        </w:drawing>
      </w:r>
    </w:p>
    <w:p w14:paraId="3ECB8B42" w14:textId="77777777" w:rsidR="00082C28" w:rsidRDefault="00082C28" w:rsidP="00082C28">
      <w:pPr>
        <w:rPr>
          <w:rFonts w:ascii="Arial Narrow" w:hAnsi="Arial Narrow"/>
        </w:rPr>
      </w:pPr>
    </w:p>
    <w:p w14:paraId="21AA3014" w14:textId="77777777" w:rsidR="00082C28" w:rsidRDefault="00082C28" w:rsidP="00082C28">
      <w:pPr>
        <w:rPr>
          <w:rFonts w:ascii="Arial Narrow" w:hAnsi="Arial Narrow"/>
        </w:rPr>
      </w:pPr>
      <w:r>
        <w:rPr>
          <w:rFonts w:ascii="Arial Narrow" w:hAnsi="Arial Narrow"/>
        </w:rPr>
        <w:lastRenderedPageBreak/>
        <w:t>Select staffs</w:t>
      </w:r>
    </w:p>
    <w:p w14:paraId="19034596" w14:textId="77777777" w:rsidR="00082C28" w:rsidRDefault="00082C28" w:rsidP="00082C28">
      <w:pPr>
        <w:rPr>
          <w:rFonts w:ascii="Arial Narrow" w:hAnsi="Arial Narrow"/>
        </w:rPr>
      </w:pPr>
      <w:r>
        <w:rPr>
          <w:noProof/>
          <w:lang w:eastAsia="en-AU"/>
        </w:rPr>
        <w:drawing>
          <wp:inline distT="0" distB="0" distL="0" distR="0" wp14:anchorId="3EF8CE7D" wp14:editId="08BE8103">
            <wp:extent cx="4498340" cy="258208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7363" cy="2587264"/>
                    </a:xfrm>
                    <a:prstGeom prst="rect">
                      <a:avLst/>
                    </a:prstGeom>
                  </pic:spPr>
                </pic:pic>
              </a:graphicData>
            </a:graphic>
          </wp:inline>
        </w:drawing>
      </w:r>
    </w:p>
    <w:p w14:paraId="2D91488F" w14:textId="77777777" w:rsidR="00082C28" w:rsidRDefault="00082C28" w:rsidP="00082C28">
      <w:pPr>
        <w:rPr>
          <w:rFonts w:ascii="Arial Narrow" w:hAnsi="Arial Narrow"/>
        </w:rPr>
      </w:pPr>
      <w:r>
        <w:rPr>
          <w:rFonts w:ascii="Arial Narrow" w:hAnsi="Arial Narrow"/>
        </w:rPr>
        <w:t>Job peek view</w:t>
      </w:r>
    </w:p>
    <w:p w14:paraId="39997136" w14:textId="77777777" w:rsidR="00082C28" w:rsidRDefault="00082C28" w:rsidP="00082C28">
      <w:pPr>
        <w:rPr>
          <w:rFonts w:ascii="Arial Narrow" w:hAnsi="Arial Narrow"/>
        </w:rPr>
      </w:pPr>
      <w:r>
        <w:rPr>
          <w:noProof/>
          <w:lang w:eastAsia="en-AU"/>
        </w:rPr>
        <w:drawing>
          <wp:inline distT="0" distB="0" distL="0" distR="0" wp14:anchorId="7776BAEE" wp14:editId="357A8D5E">
            <wp:extent cx="4498848" cy="258237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3384" cy="2590721"/>
                    </a:xfrm>
                    <a:prstGeom prst="rect">
                      <a:avLst/>
                    </a:prstGeom>
                  </pic:spPr>
                </pic:pic>
              </a:graphicData>
            </a:graphic>
          </wp:inline>
        </w:drawing>
      </w:r>
    </w:p>
    <w:p w14:paraId="4E990799" w14:textId="77777777" w:rsidR="00082C28" w:rsidRDefault="00082C28" w:rsidP="00082C28">
      <w:pPr>
        <w:rPr>
          <w:rFonts w:ascii="Arial Narrow" w:hAnsi="Arial Narrow"/>
        </w:rPr>
      </w:pPr>
      <w:r>
        <w:rPr>
          <w:rFonts w:ascii="Arial Narrow" w:hAnsi="Arial Narrow"/>
        </w:rPr>
        <w:t>Compose job alert email</w:t>
      </w:r>
    </w:p>
    <w:p w14:paraId="5FC55065" w14:textId="77777777" w:rsidR="00082C28" w:rsidRDefault="00082C28" w:rsidP="00082C28">
      <w:pPr>
        <w:rPr>
          <w:rFonts w:ascii="Arial Narrow" w:hAnsi="Arial Narrow"/>
        </w:rPr>
      </w:pPr>
      <w:r>
        <w:rPr>
          <w:noProof/>
          <w:lang w:eastAsia="en-AU"/>
        </w:rPr>
        <w:drawing>
          <wp:inline distT="0" distB="0" distL="0" distR="0" wp14:anchorId="6D554631" wp14:editId="6459322A">
            <wp:extent cx="4553712" cy="26138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482" cy="2620625"/>
                    </a:xfrm>
                    <a:prstGeom prst="rect">
                      <a:avLst/>
                    </a:prstGeom>
                  </pic:spPr>
                </pic:pic>
              </a:graphicData>
            </a:graphic>
          </wp:inline>
        </w:drawing>
      </w:r>
    </w:p>
    <w:p w14:paraId="2FAA2E66" w14:textId="77777777" w:rsidR="00082C28" w:rsidRDefault="00082C28" w:rsidP="00082C28">
      <w:pPr>
        <w:rPr>
          <w:rFonts w:ascii="Arial Narrow" w:hAnsi="Arial Narrow"/>
        </w:rPr>
      </w:pPr>
      <w:r>
        <w:rPr>
          <w:rFonts w:ascii="Arial Narrow" w:hAnsi="Arial Narrow"/>
        </w:rPr>
        <w:lastRenderedPageBreak/>
        <w:t>Jobs are marked as email sent</w:t>
      </w:r>
    </w:p>
    <w:p w14:paraId="2EC2D4A0" w14:textId="77777777" w:rsidR="00082C28" w:rsidRDefault="00082C28" w:rsidP="00082C28">
      <w:pPr>
        <w:rPr>
          <w:rFonts w:ascii="Arial Narrow" w:hAnsi="Arial Narrow"/>
        </w:rPr>
      </w:pPr>
      <w:r>
        <w:rPr>
          <w:noProof/>
          <w:lang w:eastAsia="en-AU"/>
        </w:rPr>
        <w:drawing>
          <wp:inline distT="0" distB="0" distL="0" distR="0" wp14:anchorId="7A34A7F0" wp14:editId="7290D9BF">
            <wp:extent cx="4151376" cy="238292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6666" cy="2391700"/>
                    </a:xfrm>
                    <a:prstGeom prst="rect">
                      <a:avLst/>
                    </a:prstGeom>
                  </pic:spPr>
                </pic:pic>
              </a:graphicData>
            </a:graphic>
          </wp:inline>
        </w:drawing>
      </w:r>
    </w:p>
    <w:p w14:paraId="0363C23D" w14:textId="77777777" w:rsidR="00082C28" w:rsidRDefault="00082C28" w:rsidP="00082C28">
      <w:pPr>
        <w:rPr>
          <w:rFonts w:ascii="Arial Narrow" w:hAnsi="Arial Narrow"/>
        </w:rPr>
      </w:pPr>
      <w:r>
        <w:rPr>
          <w:rFonts w:ascii="Arial Narrow" w:hAnsi="Arial Narrow"/>
        </w:rPr>
        <w:t>Staff allocations are displayed on the job detail page</w:t>
      </w:r>
    </w:p>
    <w:p w14:paraId="251F55E9" w14:textId="77777777" w:rsidR="00082C28" w:rsidRDefault="00082C28" w:rsidP="00082C28">
      <w:pPr>
        <w:rPr>
          <w:rFonts w:ascii="Arial Narrow" w:hAnsi="Arial Narrow"/>
        </w:rPr>
      </w:pPr>
      <w:r>
        <w:rPr>
          <w:noProof/>
          <w:lang w:eastAsia="en-AU"/>
        </w:rPr>
        <w:drawing>
          <wp:inline distT="0" distB="0" distL="0" distR="0" wp14:anchorId="28B0D06D" wp14:editId="0F129BE4">
            <wp:extent cx="4187952" cy="240392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8184" cy="2409794"/>
                    </a:xfrm>
                    <a:prstGeom prst="rect">
                      <a:avLst/>
                    </a:prstGeom>
                  </pic:spPr>
                </pic:pic>
              </a:graphicData>
            </a:graphic>
          </wp:inline>
        </w:drawing>
      </w:r>
    </w:p>
    <w:p w14:paraId="3E2F8484" w14:textId="77777777" w:rsidR="00082C28" w:rsidRDefault="00082C28" w:rsidP="00082C28">
      <w:pPr>
        <w:rPr>
          <w:rFonts w:ascii="Arial Narrow" w:hAnsi="Arial Narrow"/>
        </w:rPr>
      </w:pPr>
      <w:r>
        <w:rPr>
          <w:rFonts w:ascii="Arial Narrow" w:hAnsi="Arial Narrow"/>
        </w:rPr>
        <w:t>Staff receives email to their email address:</w:t>
      </w:r>
    </w:p>
    <w:p w14:paraId="3FFB909F" w14:textId="77777777" w:rsidR="00082C28" w:rsidRDefault="00082C28" w:rsidP="00082C28">
      <w:pPr>
        <w:rPr>
          <w:rFonts w:ascii="Arial Narrow" w:hAnsi="Arial Narrow"/>
        </w:rPr>
      </w:pPr>
      <w:r>
        <w:rPr>
          <w:noProof/>
          <w:lang w:eastAsia="en-AU"/>
        </w:rPr>
        <w:drawing>
          <wp:inline distT="0" distB="0" distL="0" distR="0" wp14:anchorId="7446322E" wp14:editId="78A87CCB">
            <wp:extent cx="4480560" cy="3132320"/>
            <wp:effectExtent l="19050" t="19050" r="1524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1744" cy="3154120"/>
                    </a:xfrm>
                    <a:prstGeom prst="rect">
                      <a:avLst/>
                    </a:prstGeom>
                    <a:ln>
                      <a:solidFill>
                        <a:schemeClr val="accent1"/>
                      </a:solidFill>
                    </a:ln>
                  </pic:spPr>
                </pic:pic>
              </a:graphicData>
            </a:graphic>
          </wp:inline>
        </w:drawing>
      </w:r>
    </w:p>
    <w:p w14:paraId="30E80758" w14:textId="77777777" w:rsidR="00082C28" w:rsidRPr="00974F64" w:rsidRDefault="00082C28" w:rsidP="00082C28">
      <w:pPr>
        <w:rPr>
          <w:rFonts w:ascii="Arial Narrow" w:hAnsi="Arial Narrow"/>
        </w:rPr>
      </w:pPr>
    </w:p>
    <w:p w14:paraId="21B25889" w14:textId="77777777" w:rsidR="00462A23" w:rsidRPr="00471075" w:rsidRDefault="00462A23" w:rsidP="00DC561E">
      <w:pPr>
        <w:pStyle w:val="Body"/>
        <w:rPr>
          <w:sz w:val="22"/>
        </w:rPr>
      </w:pPr>
    </w:p>
    <w:p w14:paraId="47E786F5" w14:textId="69EC40BB" w:rsidR="00DC561E" w:rsidRPr="00156512" w:rsidRDefault="00ED2C06" w:rsidP="005309E9">
      <w:pPr>
        <w:pStyle w:val="Heading2"/>
        <w:numPr>
          <w:ilvl w:val="1"/>
          <w:numId w:val="42"/>
        </w:numPr>
        <w:ind w:left="426"/>
      </w:pPr>
      <w:bookmarkStart w:id="19" w:name="_Toc453514015"/>
      <w:r w:rsidRPr="00156512">
        <w:t>Test</w:t>
      </w:r>
      <w:r w:rsidR="00DC561E" w:rsidRPr="00156512">
        <w:t xml:space="preserve"> job available selection from staff</w:t>
      </w:r>
      <w:bookmarkEnd w:id="19"/>
    </w:p>
    <w:tbl>
      <w:tblPr>
        <w:tblStyle w:val="GridTable4-Accent1"/>
        <w:tblW w:w="9625" w:type="dxa"/>
        <w:tblLook w:val="04A0" w:firstRow="1" w:lastRow="0" w:firstColumn="1" w:lastColumn="0" w:noHBand="0" w:noVBand="1"/>
      </w:tblPr>
      <w:tblGrid>
        <w:gridCol w:w="518"/>
        <w:gridCol w:w="2200"/>
        <w:gridCol w:w="2951"/>
        <w:gridCol w:w="2825"/>
        <w:gridCol w:w="1131"/>
      </w:tblGrid>
      <w:tr w:rsidR="00DC561E" w14:paraId="24BA5B9B" w14:textId="77777777" w:rsidTr="00BF7F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71B084B5" w14:textId="77777777" w:rsidR="00DC561E" w:rsidRPr="00020B92" w:rsidRDefault="00DC561E" w:rsidP="00462A23">
            <w:pPr>
              <w:pStyle w:val="Body"/>
              <w:rPr>
                <w:color w:val="FFFFFF" w:themeColor="background1"/>
                <w:sz w:val="22"/>
                <w:szCs w:val="22"/>
              </w:rPr>
            </w:pPr>
            <w:r w:rsidRPr="00020B92">
              <w:rPr>
                <w:color w:val="FFFFFF" w:themeColor="background1"/>
                <w:sz w:val="22"/>
                <w:szCs w:val="22"/>
              </w:rPr>
              <w:t>ID</w:t>
            </w:r>
          </w:p>
        </w:tc>
        <w:tc>
          <w:tcPr>
            <w:tcW w:w="2200" w:type="dxa"/>
          </w:tcPr>
          <w:p w14:paraId="1BE00306"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Test case name</w:t>
            </w:r>
          </w:p>
        </w:tc>
        <w:tc>
          <w:tcPr>
            <w:tcW w:w="2951" w:type="dxa"/>
          </w:tcPr>
          <w:p w14:paraId="7BE0CCFA"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Step</w:t>
            </w:r>
          </w:p>
        </w:tc>
        <w:tc>
          <w:tcPr>
            <w:tcW w:w="2825" w:type="dxa"/>
          </w:tcPr>
          <w:p w14:paraId="7A247DD1"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Expected Output</w:t>
            </w:r>
          </w:p>
        </w:tc>
        <w:tc>
          <w:tcPr>
            <w:tcW w:w="1131" w:type="dxa"/>
          </w:tcPr>
          <w:p w14:paraId="64FBA373"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Result</w:t>
            </w:r>
          </w:p>
        </w:tc>
      </w:tr>
      <w:tr w:rsidR="00DC561E" w14:paraId="7E9102B7" w14:textId="77777777" w:rsidTr="00BF7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C590135" w14:textId="161AE031" w:rsidR="00DC561E" w:rsidRDefault="00DC561E" w:rsidP="00462A23">
            <w:pPr>
              <w:pStyle w:val="Body"/>
              <w:rPr>
                <w:sz w:val="22"/>
                <w:szCs w:val="22"/>
              </w:rPr>
            </w:pPr>
            <w:r>
              <w:rPr>
                <w:sz w:val="22"/>
                <w:szCs w:val="22"/>
              </w:rPr>
              <w:t>201</w:t>
            </w:r>
          </w:p>
        </w:tc>
        <w:tc>
          <w:tcPr>
            <w:tcW w:w="2200" w:type="dxa"/>
          </w:tcPr>
          <w:p w14:paraId="1D901510" w14:textId="4D2A0824" w:rsidR="00DC561E" w:rsidRDefault="00082C28"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Login to the mobile app</w:t>
            </w:r>
          </w:p>
        </w:tc>
        <w:tc>
          <w:tcPr>
            <w:tcW w:w="2951" w:type="dxa"/>
          </w:tcPr>
          <w:p w14:paraId="461595B1" w14:textId="77777777" w:rsidR="00DC561E" w:rsidRDefault="00082C28"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Open the </w:t>
            </w:r>
            <w:proofErr w:type="spellStart"/>
            <w:r>
              <w:rPr>
                <w:sz w:val="22"/>
                <w:szCs w:val="22"/>
              </w:rPr>
              <w:t>SAllocate</w:t>
            </w:r>
            <w:proofErr w:type="spellEnd"/>
            <w:r>
              <w:rPr>
                <w:sz w:val="22"/>
                <w:szCs w:val="22"/>
              </w:rPr>
              <w:t>+ mobile app</w:t>
            </w:r>
          </w:p>
          <w:p w14:paraId="3B84D33D" w14:textId="1CBE5241" w:rsidR="00082C28" w:rsidRDefault="00082C28"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 Enter the staff login information</w:t>
            </w:r>
          </w:p>
        </w:tc>
        <w:tc>
          <w:tcPr>
            <w:tcW w:w="2825" w:type="dxa"/>
          </w:tcPr>
          <w:p w14:paraId="71A8AF7D" w14:textId="44BAE73C" w:rsidR="00DC561E" w:rsidRDefault="00082C28"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The login form should be hidden and user can open the navigation bar</w:t>
            </w:r>
          </w:p>
        </w:tc>
        <w:tc>
          <w:tcPr>
            <w:tcW w:w="1131" w:type="dxa"/>
          </w:tcPr>
          <w:p w14:paraId="6F613090" w14:textId="765D953C" w:rsidR="00DC561E" w:rsidRDefault="00082C28"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DC561E" w14:paraId="2950CFB5" w14:textId="77777777" w:rsidTr="00BF7F7F">
        <w:tc>
          <w:tcPr>
            <w:cnfStyle w:val="001000000000" w:firstRow="0" w:lastRow="0" w:firstColumn="1" w:lastColumn="0" w:oddVBand="0" w:evenVBand="0" w:oddHBand="0" w:evenHBand="0" w:firstRowFirstColumn="0" w:firstRowLastColumn="0" w:lastRowFirstColumn="0" w:lastRowLastColumn="0"/>
            <w:tcW w:w="518" w:type="dxa"/>
          </w:tcPr>
          <w:p w14:paraId="1C2210CE" w14:textId="5924C93D" w:rsidR="00DC561E" w:rsidRDefault="00082C28" w:rsidP="00462A23">
            <w:pPr>
              <w:pStyle w:val="Body"/>
              <w:rPr>
                <w:sz w:val="22"/>
                <w:szCs w:val="22"/>
              </w:rPr>
            </w:pPr>
            <w:r>
              <w:rPr>
                <w:sz w:val="22"/>
                <w:szCs w:val="22"/>
              </w:rPr>
              <w:t>202</w:t>
            </w:r>
          </w:p>
        </w:tc>
        <w:tc>
          <w:tcPr>
            <w:tcW w:w="2200" w:type="dxa"/>
          </w:tcPr>
          <w:p w14:paraId="61EB7F15" w14:textId="5ED8A0F7" w:rsidR="00DC561E" w:rsidRDefault="00082C28" w:rsidP="00082C28">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View current job alerts</w:t>
            </w:r>
          </w:p>
        </w:tc>
        <w:tc>
          <w:tcPr>
            <w:tcW w:w="2951" w:type="dxa"/>
          </w:tcPr>
          <w:p w14:paraId="22773713" w14:textId="4F0C665D" w:rsidR="00DC561E" w:rsidRDefault="00082C28"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 Navigate to the Job List screen</w:t>
            </w:r>
          </w:p>
        </w:tc>
        <w:tc>
          <w:tcPr>
            <w:tcW w:w="2825" w:type="dxa"/>
          </w:tcPr>
          <w:p w14:paraId="5288A3B3" w14:textId="4156A8E1" w:rsidR="00DC561E" w:rsidRDefault="00082C28" w:rsidP="00082C28">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list of current job alerts is displayed</w:t>
            </w:r>
          </w:p>
        </w:tc>
        <w:tc>
          <w:tcPr>
            <w:tcW w:w="1131" w:type="dxa"/>
          </w:tcPr>
          <w:p w14:paraId="5EFCF506" w14:textId="7AA2037A" w:rsidR="00DC561E" w:rsidRDefault="00BF7F7F"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r>
      <w:tr w:rsidR="00DC561E" w14:paraId="51061002" w14:textId="77777777" w:rsidTr="00BF7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C3D1525" w14:textId="346C606C" w:rsidR="00DC561E" w:rsidRDefault="00BF7F7F" w:rsidP="00462A23">
            <w:pPr>
              <w:pStyle w:val="Body"/>
              <w:rPr>
                <w:sz w:val="22"/>
                <w:szCs w:val="22"/>
              </w:rPr>
            </w:pPr>
            <w:r>
              <w:rPr>
                <w:sz w:val="22"/>
                <w:szCs w:val="22"/>
              </w:rPr>
              <w:t>203</w:t>
            </w:r>
          </w:p>
        </w:tc>
        <w:tc>
          <w:tcPr>
            <w:tcW w:w="2200" w:type="dxa"/>
          </w:tcPr>
          <w:p w14:paraId="6E60DD5E" w14:textId="1DD39DBB"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View job alert detail</w:t>
            </w:r>
          </w:p>
        </w:tc>
        <w:tc>
          <w:tcPr>
            <w:tcW w:w="2951" w:type="dxa"/>
          </w:tcPr>
          <w:p w14:paraId="15195071" w14:textId="5A56C64E"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 Select a job from the job list above</w:t>
            </w:r>
          </w:p>
        </w:tc>
        <w:tc>
          <w:tcPr>
            <w:tcW w:w="2825" w:type="dxa"/>
          </w:tcPr>
          <w:p w14:paraId="072FCB1B" w14:textId="4E028117"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The job detail should be displayed with.</w:t>
            </w:r>
          </w:p>
        </w:tc>
        <w:tc>
          <w:tcPr>
            <w:tcW w:w="1131" w:type="dxa"/>
          </w:tcPr>
          <w:p w14:paraId="4F8F8C4C" w14:textId="511F38A1"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DC561E" w14:paraId="55F370F5" w14:textId="77777777" w:rsidTr="00BF7F7F">
        <w:tc>
          <w:tcPr>
            <w:cnfStyle w:val="001000000000" w:firstRow="0" w:lastRow="0" w:firstColumn="1" w:lastColumn="0" w:oddVBand="0" w:evenVBand="0" w:oddHBand="0" w:evenHBand="0" w:firstRowFirstColumn="0" w:firstRowLastColumn="0" w:lastRowFirstColumn="0" w:lastRowLastColumn="0"/>
            <w:tcW w:w="518" w:type="dxa"/>
          </w:tcPr>
          <w:p w14:paraId="70A0F2BE" w14:textId="35CC5A32" w:rsidR="00DC561E" w:rsidRDefault="00BF7F7F" w:rsidP="00462A23">
            <w:pPr>
              <w:pStyle w:val="Body"/>
              <w:rPr>
                <w:sz w:val="22"/>
                <w:szCs w:val="22"/>
              </w:rPr>
            </w:pPr>
            <w:r>
              <w:rPr>
                <w:sz w:val="22"/>
                <w:szCs w:val="22"/>
              </w:rPr>
              <w:t>204</w:t>
            </w:r>
          </w:p>
        </w:tc>
        <w:tc>
          <w:tcPr>
            <w:tcW w:w="2200" w:type="dxa"/>
          </w:tcPr>
          <w:p w14:paraId="698D50F1" w14:textId="3E676867" w:rsidR="00DC561E" w:rsidRDefault="00BF7F7F" w:rsidP="00BF7F7F">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Set job availability</w:t>
            </w:r>
          </w:p>
        </w:tc>
        <w:tc>
          <w:tcPr>
            <w:tcW w:w="2951" w:type="dxa"/>
          </w:tcPr>
          <w:p w14:paraId="6D67195F" w14:textId="0F01B347" w:rsidR="00DC561E" w:rsidRDefault="00BF7F7F"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 From the job detail screen above, choose an option of “Available”</w:t>
            </w:r>
          </w:p>
        </w:tc>
        <w:tc>
          <w:tcPr>
            <w:tcW w:w="2825" w:type="dxa"/>
          </w:tcPr>
          <w:p w14:paraId="5B7A1674" w14:textId="77777777" w:rsidR="00DC561E" w:rsidRDefault="00BF7F7F"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screen navigate to job list page and the job selected before is removed from the list.</w:t>
            </w:r>
          </w:p>
          <w:p w14:paraId="274539F7" w14:textId="54283FE7" w:rsidR="00BF7F7F" w:rsidRDefault="00BF7F7F"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From the web admin, the staff availability is displayed on the job detail page</w:t>
            </w:r>
          </w:p>
        </w:tc>
        <w:tc>
          <w:tcPr>
            <w:tcW w:w="1131" w:type="dxa"/>
          </w:tcPr>
          <w:p w14:paraId="25CD744D" w14:textId="13062118" w:rsidR="00DC561E" w:rsidRDefault="00BF7F7F"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Pass</w:t>
            </w:r>
          </w:p>
        </w:tc>
      </w:tr>
      <w:tr w:rsidR="00DC561E" w14:paraId="1A4B5C74" w14:textId="77777777" w:rsidTr="00BF7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77414FAD" w14:textId="75BC4ECF" w:rsidR="00DC561E" w:rsidRDefault="00DC561E" w:rsidP="00462A23">
            <w:pPr>
              <w:pStyle w:val="Body"/>
              <w:rPr>
                <w:sz w:val="22"/>
                <w:szCs w:val="22"/>
              </w:rPr>
            </w:pPr>
          </w:p>
        </w:tc>
        <w:tc>
          <w:tcPr>
            <w:tcW w:w="2200" w:type="dxa"/>
          </w:tcPr>
          <w:p w14:paraId="1F9A9689" w14:textId="77777777" w:rsidR="00DC561E" w:rsidRDefault="00DC561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2951" w:type="dxa"/>
          </w:tcPr>
          <w:p w14:paraId="088DD4D3" w14:textId="77777777" w:rsidR="00DC561E" w:rsidRDefault="00DC561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2825" w:type="dxa"/>
          </w:tcPr>
          <w:p w14:paraId="442A47F7" w14:textId="77777777" w:rsidR="00DC561E" w:rsidRDefault="00DC561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1131" w:type="dxa"/>
          </w:tcPr>
          <w:p w14:paraId="2517BA1B" w14:textId="77777777" w:rsidR="00DC561E" w:rsidRDefault="00DC561E"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r>
    </w:tbl>
    <w:p w14:paraId="6C270214" w14:textId="77777777" w:rsidR="00BF7F7F" w:rsidRDefault="00BF7F7F" w:rsidP="00BF7F7F">
      <w:pPr>
        <w:pStyle w:val="Body"/>
        <w:rPr>
          <w:sz w:val="22"/>
        </w:rPr>
      </w:pPr>
      <w:r>
        <w:rPr>
          <w:sz w:val="22"/>
        </w:rPr>
        <w:t>201. Login to the mobile app</w:t>
      </w:r>
    </w:p>
    <w:tbl>
      <w:tblPr>
        <w:tblStyle w:val="TableGrid"/>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696"/>
      </w:tblGrid>
      <w:tr w:rsidR="002804CA" w14:paraId="6BA8A234" w14:textId="77777777" w:rsidTr="00474158">
        <w:trPr>
          <w:trHeight w:val="6613"/>
        </w:trPr>
        <w:tc>
          <w:tcPr>
            <w:tcW w:w="4963" w:type="dxa"/>
          </w:tcPr>
          <w:p w14:paraId="2C1525A5" w14:textId="6797E1B3" w:rsidR="002804CA" w:rsidRDefault="002804CA" w:rsidP="002804CA">
            <w:pPr>
              <w:pStyle w:val="Body"/>
              <w:jc w:val="center"/>
              <w:rPr>
                <w:sz w:val="22"/>
              </w:rPr>
            </w:pPr>
            <w:r>
              <w:rPr>
                <w:noProof/>
              </w:rPr>
              <w:drawing>
                <wp:inline distT="0" distB="0" distL="0" distR="0" wp14:anchorId="48BA8900" wp14:editId="372695A0">
                  <wp:extent cx="2228093" cy="3803904"/>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6384" cy="3818059"/>
                          </a:xfrm>
                          <a:prstGeom prst="rect">
                            <a:avLst/>
                          </a:prstGeom>
                        </pic:spPr>
                      </pic:pic>
                    </a:graphicData>
                  </a:graphic>
                </wp:inline>
              </w:drawing>
            </w:r>
          </w:p>
        </w:tc>
        <w:tc>
          <w:tcPr>
            <w:tcW w:w="4696" w:type="dxa"/>
          </w:tcPr>
          <w:p w14:paraId="4251EBE8" w14:textId="5A28A5C9" w:rsidR="002804CA" w:rsidRDefault="002804CA" w:rsidP="002804CA">
            <w:pPr>
              <w:pStyle w:val="Body"/>
              <w:jc w:val="center"/>
              <w:rPr>
                <w:sz w:val="22"/>
              </w:rPr>
            </w:pPr>
            <w:r>
              <w:rPr>
                <w:noProof/>
              </w:rPr>
              <w:drawing>
                <wp:inline distT="0" distB="0" distL="0" distR="0" wp14:anchorId="646CFDCA" wp14:editId="44510C31">
                  <wp:extent cx="2102017" cy="36393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2635" cy="3657695"/>
                          </a:xfrm>
                          <a:prstGeom prst="rect">
                            <a:avLst/>
                          </a:prstGeom>
                        </pic:spPr>
                      </pic:pic>
                    </a:graphicData>
                  </a:graphic>
                </wp:inline>
              </w:drawing>
            </w:r>
          </w:p>
        </w:tc>
      </w:tr>
      <w:tr w:rsidR="002804CA" w14:paraId="06B6CC80" w14:textId="77777777" w:rsidTr="00474158">
        <w:trPr>
          <w:trHeight w:val="868"/>
        </w:trPr>
        <w:tc>
          <w:tcPr>
            <w:tcW w:w="4963" w:type="dxa"/>
          </w:tcPr>
          <w:p w14:paraId="3F639030" w14:textId="3B1F4D7A" w:rsidR="002804CA" w:rsidRDefault="002804CA" w:rsidP="002804CA">
            <w:pPr>
              <w:pStyle w:val="Body"/>
              <w:jc w:val="center"/>
              <w:rPr>
                <w:sz w:val="22"/>
              </w:rPr>
            </w:pPr>
            <w:r>
              <w:rPr>
                <w:sz w:val="22"/>
              </w:rPr>
              <w:t>Login form</w:t>
            </w:r>
          </w:p>
        </w:tc>
        <w:tc>
          <w:tcPr>
            <w:tcW w:w="4696" w:type="dxa"/>
          </w:tcPr>
          <w:p w14:paraId="699F5F78" w14:textId="194A6BBC" w:rsidR="002804CA" w:rsidRDefault="002804CA" w:rsidP="002804CA">
            <w:pPr>
              <w:pStyle w:val="Body"/>
              <w:jc w:val="center"/>
              <w:rPr>
                <w:sz w:val="22"/>
              </w:rPr>
            </w:pPr>
            <w:r>
              <w:rPr>
                <w:sz w:val="22"/>
              </w:rPr>
              <w:t>App main navigation menu:</w:t>
            </w:r>
          </w:p>
        </w:tc>
      </w:tr>
    </w:tbl>
    <w:p w14:paraId="1CBEE562" w14:textId="77777777" w:rsidR="002804CA" w:rsidRPr="00974F64" w:rsidRDefault="002804CA" w:rsidP="00BF7F7F">
      <w:pPr>
        <w:pStyle w:val="Body"/>
        <w:rPr>
          <w:sz w:val="22"/>
        </w:rPr>
      </w:pPr>
    </w:p>
    <w:p w14:paraId="2F87B114" w14:textId="3F998F39" w:rsidR="00BF7F7F" w:rsidRDefault="00BF7F7F" w:rsidP="00BF7F7F">
      <w:pPr>
        <w:pStyle w:val="Body"/>
        <w:rPr>
          <w:sz w:val="22"/>
        </w:rPr>
      </w:pPr>
    </w:p>
    <w:p w14:paraId="550F5035" w14:textId="732E9AA2" w:rsidR="00BF7F7F" w:rsidRDefault="00BF7F7F" w:rsidP="00BF7F7F">
      <w:pPr>
        <w:pStyle w:val="Body"/>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74158" w14:paraId="2D1B7CB7" w14:textId="77777777" w:rsidTr="00474158">
        <w:tc>
          <w:tcPr>
            <w:tcW w:w="4811" w:type="dxa"/>
          </w:tcPr>
          <w:p w14:paraId="2EBEA4B4" w14:textId="5A972618" w:rsidR="00474158" w:rsidRDefault="00474158" w:rsidP="00474158">
            <w:pPr>
              <w:pStyle w:val="Body"/>
              <w:jc w:val="center"/>
              <w:rPr>
                <w:sz w:val="22"/>
              </w:rPr>
            </w:pPr>
            <w:r>
              <w:rPr>
                <w:noProof/>
              </w:rPr>
              <w:drawing>
                <wp:inline distT="0" distB="0" distL="0" distR="0" wp14:anchorId="739D4833" wp14:editId="73E7B26D">
                  <wp:extent cx="2359152" cy="404030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466" cy="4061397"/>
                          </a:xfrm>
                          <a:prstGeom prst="rect">
                            <a:avLst/>
                          </a:prstGeom>
                        </pic:spPr>
                      </pic:pic>
                    </a:graphicData>
                  </a:graphic>
                </wp:inline>
              </w:drawing>
            </w:r>
          </w:p>
        </w:tc>
        <w:tc>
          <w:tcPr>
            <w:tcW w:w="4811" w:type="dxa"/>
          </w:tcPr>
          <w:p w14:paraId="62C14FB3" w14:textId="40869AFF" w:rsidR="00474158" w:rsidRDefault="00474158" w:rsidP="00474158">
            <w:pPr>
              <w:pStyle w:val="Body"/>
              <w:jc w:val="center"/>
              <w:rPr>
                <w:sz w:val="22"/>
              </w:rPr>
            </w:pPr>
            <w:r>
              <w:rPr>
                <w:noProof/>
              </w:rPr>
              <w:drawing>
                <wp:inline distT="0" distB="0" distL="0" distR="0" wp14:anchorId="06F4F524" wp14:editId="3DEAFB97">
                  <wp:extent cx="2338368" cy="407822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3903" cy="4122759"/>
                          </a:xfrm>
                          <a:prstGeom prst="rect">
                            <a:avLst/>
                          </a:prstGeom>
                        </pic:spPr>
                      </pic:pic>
                    </a:graphicData>
                  </a:graphic>
                </wp:inline>
              </w:drawing>
            </w:r>
          </w:p>
        </w:tc>
      </w:tr>
      <w:tr w:rsidR="00474158" w14:paraId="7C5A28FF" w14:textId="77777777" w:rsidTr="00474158">
        <w:tc>
          <w:tcPr>
            <w:tcW w:w="4811" w:type="dxa"/>
          </w:tcPr>
          <w:p w14:paraId="6AE63241" w14:textId="77777777" w:rsidR="00474158" w:rsidRDefault="00474158" w:rsidP="00474158">
            <w:pPr>
              <w:pStyle w:val="Body"/>
              <w:jc w:val="center"/>
              <w:rPr>
                <w:sz w:val="22"/>
              </w:rPr>
            </w:pPr>
            <w:r>
              <w:rPr>
                <w:sz w:val="22"/>
              </w:rPr>
              <w:t>202. Job list is displayed for the login staff</w:t>
            </w:r>
          </w:p>
          <w:p w14:paraId="128C4788" w14:textId="77777777" w:rsidR="00474158" w:rsidRDefault="00474158" w:rsidP="00474158">
            <w:pPr>
              <w:pStyle w:val="Body"/>
              <w:jc w:val="center"/>
              <w:rPr>
                <w:sz w:val="22"/>
              </w:rPr>
            </w:pPr>
          </w:p>
        </w:tc>
        <w:tc>
          <w:tcPr>
            <w:tcW w:w="4811" w:type="dxa"/>
          </w:tcPr>
          <w:p w14:paraId="7A2257A9" w14:textId="77777777" w:rsidR="00474158" w:rsidRDefault="00474158" w:rsidP="00474158">
            <w:pPr>
              <w:pStyle w:val="Body"/>
              <w:jc w:val="center"/>
              <w:rPr>
                <w:sz w:val="22"/>
              </w:rPr>
            </w:pPr>
            <w:r>
              <w:rPr>
                <w:sz w:val="22"/>
              </w:rPr>
              <w:t>203. View a job detail</w:t>
            </w:r>
          </w:p>
          <w:p w14:paraId="2AA0F816" w14:textId="77777777" w:rsidR="00474158" w:rsidRDefault="00474158" w:rsidP="00474158">
            <w:pPr>
              <w:pStyle w:val="Body"/>
              <w:jc w:val="center"/>
              <w:rPr>
                <w:sz w:val="22"/>
              </w:rPr>
            </w:pPr>
          </w:p>
        </w:tc>
      </w:tr>
      <w:tr w:rsidR="00474158" w14:paraId="5C041ADE" w14:textId="77777777" w:rsidTr="00474158">
        <w:tc>
          <w:tcPr>
            <w:tcW w:w="9622" w:type="dxa"/>
            <w:gridSpan w:val="2"/>
          </w:tcPr>
          <w:p w14:paraId="7C18BC7E" w14:textId="7E45EB3C" w:rsidR="00474158" w:rsidRDefault="00474158" w:rsidP="00474158">
            <w:pPr>
              <w:pStyle w:val="Body"/>
              <w:jc w:val="center"/>
              <w:rPr>
                <w:sz w:val="22"/>
              </w:rPr>
            </w:pPr>
            <w:r>
              <w:rPr>
                <w:noProof/>
              </w:rPr>
              <w:drawing>
                <wp:inline distT="0" distB="0" distL="0" distR="0" wp14:anchorId="180E8352" wp14:editId="7FD0A6B2">
                  <wp:extent cx="2029968" cy="3459112"/>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2096" cy="3479778"/>
                          </a:xfrm>
                          <a:prstGeom prst="rect">
                            <a:avLst/>
                          </a:prstGeom>
                        </pic:spPr>
                      </pic:pic>
                    </a:graphicData>
                  </a:graphic>
                </wp:inline>
              </w:drawing>
            </w:r>
          </w:p>
        </w:tc>
      </w:tr>
      <w:tr w:rsidR="00474158" w14:paraId="3B0D8F50" w14:textId="77777777" w:rsidTr="00474158">
        <w:tc>
          <w:tcPr>
            <w:tcW w:w="9622" w:type="dxa"/>
            <w:gridSpan w:val="2"/>
          </w:tcPr>
          <w:p w14:paraId="7CA29961" w14:textId="77777777" w:rsidR="00474158" w:rsidRDefault="00474158" w:rsidP="00474158">
            <w:pPr>
              <w:pStyle w:val="Body"/>
              <w:jc w:val="center"/>
              <w:rPr>
                <w:sz w:val="22"/>
              </w:rPr>
            </w:pPr>
            <w:r>
              <w:rPr>
                <w:sz w:val="22"/>
              </w:rPr>
              <w:t>204. Job is removed from the job list after set as Available</w:t>
            </w:r>
          </w:p>
          <w:p w14:paraId="0046E6B6" w14:textId="77777777" w:rsidR="00474158" w:rsidRDefault="00474158" w:rsidP="00474158">
            <w:pPr>
              <w:pStyle w:val="Body"/>
              <w:jc w:val="center"/>
              <w:rPr>
                <w:sz w:val="22"/>
              </w:rPr>
            </w:pPr>
          </w:p>
        </w:tc>
      </w:tr>
    </w:tbl>
    <w:p w14:paraId="016FD693" w14:textId="3C2C3228" w:rsidR="00BF7F7F" w:rsidRDefault="00BF7F7F" w:rsidP="00BF7F7F">
      <w:pPr>
        <w:pStyle w:val="Body"/>
        <w:rPr>
          <w:sz w:val="22"/>
        </w:rPr>
      </w:pPr>
    </w:p>
    <w:p w14:paraId="21E45CD0" w14:textId="00D2FE2B" w:rsidR="00BF7F7F" w:rsidRDefault="00BF7F7F" w:rsidP="00BF7F7F">
      <w:pPr>
        <w:pStyle w:val="Body"/>
        <w:rPr>
          <w:sz w:val="22"/>
        </w:rPr>
      </w:pPr>
    </w:p>
    <w:p w14:paraId="05CB859B" w14:textId="6733A7B5" w:rsidR="00DC561E" w:rsidRPr="00156512" w:rsidRDefault="00DC561E" w:rsidP="005309E9">
      <w:pPr>
        <w:pStyle w:val="Heading2"/>
        <w:numPr>
          <w:ilvl w:val="1"/>
          <w:numId w:val="42"/>
        </w:numPr>
        <w:ind w:left="426"/>
      </w:pPr>
      <w:bookmarkStart w:id="20" w:name="_Toc453514016"/>
      <w:r w:rsidRPr="00156512">
        <w:t>Test review staff availability for a job</w:t>
      </w:r>
      <w:bookmarkEnd w:id="20"/>
    </w:p>
    <w:p w14:paraId="3271E2C6" w14:textId="77777777" w:rsidR="00DC561E" w:rsidRDefault="00DC561E" w:rsidP="00DC561E">
      <w:pPr>
        <w:pStyle w:val="Body"/>
        <w:ind w:left="66"/>
        <w:rPr>
          <w:b/>
        </w:rPr>
      </w:pPr>
    </w:p>
    <w:tbl>
      <w:tblPr>
        <w:tblStyle w:val="GridTable4-Accent1"/>
        <w:tblW w:w="9625" w:type="dxa"/>
        <w:tblLook w:val="04A0" w:firstRow="1" w:lastRow="0" w:firstColumn="1" w:lastColumn="0" w:noHBand="0" w:noVBand="1"/>
      </w:tblPr>
      <w:tblGrid>
        <w:gridCol w:w="517"/>
        <w:gridCol w:w="2200"/>
        <w:gridCol w:w="2952"/>
        <w:gridCol w:w="2825"/>
        <w:gridCol w:w="1131"/>
      </w:tblGrid>
      <w:tr w:rsidR="00DC561E" w14:paraId="208224DB" w14:textId="77777777" w:rsidTr="00156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3CBFB93" w14:textId="77777777" w:rsidR="00DC561E" w:rsidRPr="00020B92" w:rsidRDefault="00DC561E" w:rsidP="00462A23">
            <w:pPr>
              <w:pStyle w:val="Body"/>
              <w:rPr>
                <w:color w:val="FFFFFF" w:themeColor="background1"/>
                <w:sz w:val="22"/>
                <w:szCs w:val="22"/>
              </w:rPr>
            </w:pPr>
            <w:r w:rsidRPr="00020B92">
              <w:rPr>
                <w:color w:val="FFFFFF" w:themeColor="background1"/>
                <w:sz w:val="22"/>
                <w:szCs w:val="22"/>
              </w:rPr>
              <w:t>ID</w:t>
            </w:r>
          </w:p>
        </w:tc>
        <w:tc>
          <w:tcPr>
            <w:tcW w:w="2200" w:type="dxa"/>
          </w:tcPr>
          <w:p w14:paraId="337EFD10"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Test case name</w:t>
            </w:r>
          </w:p>
        </w:tc>
        <w:tc>
          <w:tcPr>
            <w:tcW w:w="2952" w:type="dxa"/>
          </w:tcPr>
          <w:p w14:paraId="29BF0D4E"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Step</w:t>
            </w:r>
          </w:p>
        </w:tc>
        <w:tc>
          <w:tcPr>
            <w:tcW w:w="2825" w:type="dxa"/>
          </w:tcPr>
          <w:p w14:paraId="216E2F8C"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Expected Output</w:t>
            </w:r>
          </w:p>
        </w:tc>
        <w:tc>
          <w:tcPr>
            <w:tcW w:w="1131" w:type="dxa"/>
          </w:tcPr>
          <w:p w14:paraId="1B22C8E8" w14:textId="77777777" w:rsidR="00DC561E" w:rsidRPr="00020B92" w:rsidRDefault="00DC561E" w:rsidP="00462A23">
            <w:pPr>
              <w:pStyle w:val="Body"/>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020B92">
              <w:rPr>
                <w:color w:val="FFFFFF" w:themeColor="background1"/>
                <w:sz w:val="22"/>
                <w:szCs w:val="22"/>
              </w:rPr>
              <w:t>Result</w:t>
            </w:r>
          </w:p>
        </w:tc>
      </w:tr>
      <w:tr w:rsidR="00DC561E" w14:paraId="5BA2CCB1" w14:textId="77777777" w:rsidTr="00156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BCC9E5B" w14:textId="20176895" w:rsidR="00DC561E" w:rsidRDefault="00DC561E" w:rsidP="00462A23">
            <w:pPr>
              <w:pStyle w:val="Body"/>
              <w:rPr>
                <w:sz w:val="22"/>
                <w:szCs w:val="22"/>
              </w:rPr>
            </w:pPr>
            <w:r>
              <w:rPr>
                <w:sz w:val="22"/>
                <w:szCs w:val="22"/>
              </w:rPr>
              <w:t>301</w:t>
            </w:r>
          </w:p>
        </w:tc>
        <w:tc>
          <w:tcPr>
            <w:tcW w:w="2200" w:type="dxa"/>
          </w:tcPr>
          <w:p w14:paraId="33E3D6C3" w14:textId="4BCB2C9E"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View staff availability on the job</w:t>
            </w:r>
          </w:p>
        </w:tc>
        <w:tc>
          <w:tcPr>
            <w:tcW w:w="2952" w:type="dxa"/>
          </w:tcPr>
          <w:p w14:paraId="46B2B82D" w14:textId="4D4E9C30" w:rsidR="00DC561E" w:rsidRDefault="00BF7F7F" w:rsidP="00BF7F7F">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 After a staff selected his availability for a job, open this job detail on the Admin backend</w:t>
            </w:r>
          </w:p>
        </w:tc>
        <w:tc>
          <w:tcPr>
            <w:tcW w:w="2825" w:type="dxa"/>
          </w:tcPr>
          <w:p w14:paraId="51507F2C" w14:textId="5BCAAA03"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The staff availability should be displayed on the Availability table</w:t>
            </w:r>
          </w:p>
        </w:tc>
        <w:tc>
          <w:tcPr>
            <w:tcW w:w="1131" w:type="dxa"/>
          </w:tcPr>
          <w:p w14:paraId="182B993F" w14:textId="08E9275C" w:rsidR="00DC561E" w:rsidRDefault="00BF7F7F"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Pass</w:t>
            </w:r>
          </w:p>
        </w:tc>
      </w:tr>
      <w:tr w:rsidR="00DC561E" w14:paraId="498D5A2D" w14:textId="77777777" w:rsidTr="00156512">
        <w:tc>
          <w:tcPr>
            <w:cnfStyle w:val="001000000000" w:firstRow="0" w:lastRow="0" w:firstColumn="1" w:lastColumn="0" w:oddVBand="0" w:evenVBand="0" w:oddHBand="0" w:evenHBand="0" w:firstRowFirstColumn="0" w:firstRowLastColumn="0" w:lastRowFirstColumn="0" w:lastRowLastColumn="0"/>
            <w:tcW w:w="517" w:type="dxa"/>
          </w:tcPr>
          <w:p w14:paraId="0F939518" w14:textId="77777777" w:rsidR="00DC561E" w:rsidRDefault="00DC561E" w:rsidP="00462A23">
            <w:pPr>
              <w:pStyle w:val="Body"/>
              <w:rPr>
                <w:sz w:val="22"/>
                <w:szCs w:val="22"/>
              </w:rPr>
            </w:pPr>
          </w:p>
        </w:tc>
        <w:tc>
          <w:tcPr>
            <w:tcW w:w="2200" w:type="dxa"/>
          </w:tcPr>
          <w:p w14:paraId="2BCB77B0" w14:textId="77777777" w:rsidR="00DC561E" w:rsidRDefault="00DC561E"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p>
        </w:tc>
        <w:tc>
          <w:tcPr>
            <w:tcW w:w="2952" w:type="dxa"/>
          </w:tcPr>
          <w:p w14:paraId="37BB56BB" w14:textId="77777777" w:rsidR="00DC561E" w:rsidRDefault="00DC561E"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p>
        </w:tc>
        <w:tc>
          <w:tcPr>
            <w:tcW w:w="2825" w:type="dxa"/>
          </w:tcPr>
          <w:p w14:paraId="28FB1BD4" w14:textId="77777777" w:rsidR="00DC561E" w:rsidRDefault="00DC561E"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p>
        </w:tc>
        <w:tc>
          <w:tcPr>
            <w:tcW w:w="1131" w:type="dxa"/>
          </w:tcPr>
          <w:p w14:paraId="446749F7" w14:textId="77777777" w:rsidR="00DC561E" w:rsidRDefault="00DC561E" w:rsidP="00462A23">
            <w:pPr>
              <w:pStyle w:val="Body"/>
              <w:cnfStyle w:val="000000000000" w:firstRow="0" w:lastRow="0" w:firstColumn="0" w:lastColumn="0" w:oddVBand="0" w:evenVBand="0" w:oddHBand="0" w:evenHBand="0" w:firstRowFirstColumn="0" w:firstRowLastColumn="0" w:lastRowFirstColumn="0" w:lastRowLastColumn="0"/>
              <w:rPr>
                <w:sz w:val="22"/>
                <w:szCs w:val="22"/>
              </w:rPr>
            </w:pPr>
          </w:p>
        </w:tc>
      </w:tr>
      <w:tr w:rsidR="00156512" w14:paraId="1AC92A8B" w14:textId="77777777" w:rsidTr="00C3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896BACE" w14:textId="77777777" w:rsidR="00156512" w:rsidRDefault="00156512" w:rsidP="00462A23">
            <w:pPr>
              <w:pStyle w:val="Body"/>
              <w:rPr>
                <w:sz w:val="22"/>
                <w:szCs w:val="22"/>
              </w:rPr>
            </w:pPr>
          </w:p>
        </w:tc>
        <w:tc>
          <w:tcPr>
            <w:tcW w:w="2200" w:type="dxa"/>
          </w:tcPr>
          <w:p w14:paraId="09895219" w14:textId="77777777" w:rsidR="00156512" w:rsidRDefault="00156512"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2952" w:type="dxa"/>
          </w:tcPr>
          <w:p w14:paraId="741F33B7" w14:textId="77777777" w:rsidR="00156512" w:rsidRDefault="00156512"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2825" w:type="dxa"/>
          </w:tcPr>
          <w:p w14:paraId="6C0FDAE1" w14:textId="77777777" w:rsidR="00156512" w:rsidRDefault="00156512"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c>
          <w:tcPr>
            <w:tcW w:w="1131" w:type="dxa"/>
          </w:tcPr>
          <w:p w14:paraId="374CDD0E" w14:textId="77777777" w:rsidR="00156512" w:rsidRDefault="00156512" w:rsidP="00462A23">
            <w:pPr>
              <w:pStyle w:val="Body"/>
              <w:cnfStyle w:val="000000100000" w:firstRow="0" w:lastRow="0" w:firstColumn="0" w:lastColumn="0" w:oddVBand="0" w:evenVBand="0" w:oddHBand="1" w:evenHBand="0" w:firstRowFirstColumn="0" w:firstRowLastColumn="0" w:lastRowFirstColumn="0" w:lastRowLastColumn="0"/>
              <w:rPr>
                <w:sz w:val="22"/>
                <w:szCs w:val="22"/>
              </w:rPr>
            </w:pPr>
          </w:p>
        </w:tc>
      </w:tr>
    </w:tbl>
    <w:p w14:paraId="18313BB3" w14:textId="71C801AD" w:rsidR="00DC561E" w:rsidRPr="00BF7F7F" w:rsidRDefault="00BF7F7F" w:rsidP="00DC561E">
      <w:pPr>
        <w:pStyle w:val="Body"/>
        <w:rPr>
          <w:sz w:val="22"/>
        </w:rPr>
      </w:pPr>
      <w:r w:rsidRPr="00BF7F7F">
        <w:rPr>
          <w:sz w:val="22"/>
        </w:rPr>
        <w:t xml:space="preserve">301. </w:t>
      </w:r>
      <w:r>
        <w:rPr>
          <w:sz w:val="22"/>
        </w:rPr>
        <w:t>Staff availability should be displayed on the job detail page.</w:t>
      </w:r>
    </w:p>
    <w:p w14:paraId="470A8911" w14:textId="7EA6DD19" w:rsidR="00020B92" w:rsidRPr="0033623B" w:rsidRDefault="00BF7F7F" w:rsidP="00020B92">
      <w:pPr>
        <w:pStyle w:val="Body"/>
        <w:rPr>
          <w:b/>
        </w:rPr>
      </w:pPr>
      <w:r>
        <w:rPr>
          <w:noProof/>
        </w:rPr>
        <w:drawing>
          <wp:inline distT="0" distB="0" distL="0" distR="0" wp14:anchorId="627D1206" wp14:editId="4DDA7446">
            <wp:extent cx="3840480" cy="220452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0013" cy="2210000"/>
                    </a:xfrm>
                    <a:prstGeom prst="rect">
                      <a:avLst/>
                    </a:prstGeom>
                  </pic:spPr>
                </pic:pic>
              </a:graphicData>
            </a:graphic>
          </wp:inline>
        </w:drawing>
      </w:r>
    </w:p>
    <w:p w14:paraId="1346F6EF" w14:textId="77777777" w:rsidR="00E177F6" w:rsidRDefault="00E177F6" w:rsidP="009F531D">
      <w:pPr>
        <w:pStyle w:val="Body"/>
        <w:ind w:left="360"/>
        <w:rPr>
          <w:sz w:val="22"/>
          <w:szCs w:val="22"/>
        </w:rPr>
      </w:pPr>
    </w:p>
    <w:p w14:paraId="7A1806B5" w14:textId="03959463" w:rsidR="0029078C" w:rsidRDefault="0029078C" w:rsidP="00156512">
      <w:pPr>
        <w:pStyle w:val="Heading1"/>
        <w:numPr>
          <w:ilvl w:val="0"/>
          <w:numId w:val="42"/>
        </w:numPr>
      </w:pPr>
      <w:bookmarkStart w:id="21" w:name="_Toc453514017"/>
      <w:r w:rsidRPr="00156512">
        <w:t>References</w:t>
      </w:r>
      <w:bookmarkEnd w:id="21"/>
    </w:p>
    <w:p w14:paraId="0D4623C3" w14:textId="7858C23F" w:rsidR="000A7692" w:rsidRDefault="00966EA0" w:rsidP="00966EA0">
      <w:pPr>
        <w:pStyle w:val="ListParagraph"/>
        <w:numPr>
          <w:ilvl w:val="0"/>
          <w:numId w:val="43"/>
        </w:numPr>
      </w:pPr>
      <w:r>
        <w:t xml:space="preserve">Dykstra, T 2015, </w:t>
      </w:r>
      <w:r w:rsidRPr="00966EA0">
        <w:rPr>
          <w:i/>
        </w:rPr>
        <w:t>‘Getting Started with Entity Framework 6 Code First using MVC 5’</w:t>
      </w:r>
      <w:r>
        <w:t>, Asp.Net Microsoft, viewed on 10 Jun 2016, &lt;</w:t>
      </w:r>
      <w:r w:rsidRPr="00966EA0">
        <w:t>https://www.asp.net/mvc/overview/getting-started/getting-started-with-ef-using-mvc/creating-an-entity-framework-data-model-for-an-asp-net-mvc-application</w:t>
      </w:r>
      <w:r>
        <w:t>&gt;</w:t>
      </w:r>
    </w:p>
    <w:p w14:paraId="4F0D117D" w14:textId="25079672" w:rsidR="00BE2533" w:rsidRDefault="00BE2533" w:rsidP="00BE2533">
      <w:pPr>
        <w:pStyle w:val="ListParagraph"/>
        <w:numPr>
          <w:ilvl w:val="0"/>
          <w:numId w:val="43"/>
        </w:numPr>
      </w:pPr>
      <w:r>
        <w:t>2016, ‘</w:t>
      </w:r>
      <w:r w:rsidRPr="00BE2533">
        <w:rPr>
          <w:i/>
        </w:rPr>
        <w:t>Ionic framework</w:t>
      </w:r>
      <w:r w:rsidRPr="00BE2533">
        <w:rPr>
          <w:i/>
        </w:rPr>
        <w:t>’</w:t>
      </w:r>
      <w:r>
        <w:t xml:space="preserve">, </w:t>
      </w:r>
      <w:r>
        <w:t>I</w:t>
      </w:r>
      <w:r>
        <w:t>onic, viewed on 8 Jun 2016, &lt;</w:t>
      </w:r>
      <w:r w:rsidRPr="00BE2533">
        <w:t>http://ionicframework.com/</w:t>
      </w:r>
      <w:r>
        <w:t>&gt;</w:t>
      </w:r>
    </w:p>
    <w:p w14:paraId="2F234BB0" w14:textId="7F07DD5F" w:rsidR="00BE2533" w:rsidRDefault="00BE2533" w:rsidP="00BE2533">
      <w:pPr>
        <w:pStyle w:val="ListParagraph"/>
        <w:numPr>
          <w:ilvl w:val="0"/>
          <w:numId w:val="43"/>
        </w:numPr>
      </w:pPr>
      <w:r>
        <w:t>2016, ‘</w:t>
      </w:r>
      <w:r w:rsidRPr="00BE2533">
        <w:rPr>
          <w:i/>
        </w:rPr>
        <w:t xml:space="preserve">ASP.NET Web </w:t>
      </w:r>
      <w:proofErr w:type="spellStart"/>
      <w:r w:rsidRPr="00BE2533">
        <w:rPr>
          <w:i/>
        </w:rPr>
        <w:t>Api</w:t>
      </w:r>
      <w:proofErr w:type="spellEnd"/>
      <w:r>
        <w:t>’, ASP.NET, Microsoft, viewed on 11 Jun 2016, &lt;</w:t>
      </w:r>
      <w:r w:rsidRPr="00BE2533">
        <w:t>http://www.asp.net/web-api</w:t>
      </w:r>
      <w:r>
        <w:t>&gt;</w:t>
      </w:r>
    </w:p>
    <w:p w14:paraId="351BCEC5" w14:textId="6B0E66B7" w:rsidR="00966EA0" w:rsidRDefault="00966EA0" w:rsidP="00CE3700">
      <w:pPr>
        <w:pStyle w:val="ListParagraph"/>
        <w:numPr>
          <w:ilvl w:val="0"/>
          <w:numId w:val="43"/>
        </w:numPr>
      </w:pPr>
      <w:proofErr w:type="spellStart"/>
      <w:r>
        <w:t>BitBucket</w:t>
      </w:r>
      <w:proofErr w:type="spellEnd"/>
      <w:r>
        <w:t xml:space="preserve"> full Source code: </w:t>
      </w:r>
      <w:r w:rsidR="00CE3700">
        <w:t>&lt;</w:t>
      </w:r>
      <w:r w:rsidR="00CE3700" w:rsidRPr="00CE3700">
        <w:t>https://bitbucket.org/werynguyen/swinschool/src/1f8bce60843b9c8</w:t>
      </w:r>
      <w:bookmarkStart w:id="22" w:name="_GoBack"/>
      <w:bookmarkEnd w:id="22"/>
      <w:r w:rsidR="00CE3700" w:rsidRPr="00CE3700">
        <w:t>d8095ce612aa4220cc6b8a98c/?at=DProject</w:t>
      </w:r>
      <w:r w:rsidR="00CE3700">
        <w:t>&gt;</w:t>
      </w:r>
    </w:p>
    <w:p w14:paraId="0020DD75" w14:textId="77777777" w:rsidR="00966EA0" w:rsidRPr="000A7692" w:rsidRDefault="00966EA0" w:rsidP="000A7692"/>
    <w:p w14:paraId="190F8608" w14:textId="77777777" w:rsidR="0029078C" w:rsidRPr="0033623B" w:rsidRDefault="0029078C" w:rsidP="0029078C">
      <w:pPr>
        <w:pStyle w:val="Body"/>
        <w:rPr>
          <w:b/>
        </w:rPr>
      </w:pPr>
    </w:p>
    <w:p w14:paraId="4C557775" w14:textId="77777777" w:rsidR="00951571" w:rsidRPr="0033623B" w:rsidRDefault="00951571" w:rsidP="00951571">
      <w:pPr>
        <w:spacing w:after="0" w:line="240" w:lineRule="auto"/>
        <w:rPr>
          <w:rFonts w:ascii="Arial Narrow" w:eastAsia="ヒラギノ角ゴ Pro W3" w:hAnsi="Arial Narrow" w:cs="Times New Roman"/>
          <w:b/>
          <w:color w:val="000000"/>
          <w:sz w:val="28"/>
          <w:szCs w:val="20"/>
          <w:lang w:eastAsia="en-AU"/>
        </w:rPr>
      </w:pPr>
    </w:p>
    <w:sectPr w:rsidR="00951571" w:rsidRPr="0033623B" w:rsidSect="00000BEF">
      <w:headerReference w:type="even" r:id="rId32"/>
      <w:headerReference w:type="default" r:id="rId33"/>
      <w:footerReference w:type="even" r:id="rId34"/>
      <w:footerReference w:type="default" r:id="rId35"/>
      <w:footerReference w:type="first" r:id="rId36"/>
      <w:pgSz w:w="11900" w:h="16840"/>
      <w:pgMar w:top="1134" w:right="1134" w:bottom="1134" w:left="1134" w:header="709" w:footer="85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774F6" w14:textId="77777777" w:rsidR="00445B82" w:rsidRDefault="00445B82">
      <w:r>
        <w:separator/>
      </w:r>
    </w:p>
  </w:endnote>
  <w:endnote w:type="continuationSeparator" w:id="0">
    <w:p w14:paraId="2E3FCF49" w14:textId="77777777" w:rsidR="00445B82" w:rsidRDefault="00445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altName w:val="MS Mincho"/>
    <w:charset w:val="80"/>
    <w:family w:val="auto"/>
    <w:pitch w:val="variable"/>
    <w:sig w:usb0="00000000" w:usb1="7AC7FFFF" w:usb2="00000012" w:usb3="00000000" w:csb0="0002000D" w:csb1="00000000"/>
  </w:font>
  <w:font w:name="Arial Narrow">
    <w:panose1 w:val="020B0606020202030204"/>
    <w:charset w:val="00"/>
    <w:family w:val="swiss"/>
    <w:pitch w:val="variable"/>
    <w:sig w:usb0="00000287" w:usb1="00000800" w:usb2="00000000" w:usb3="00000000" w:csb0="0000009F" w:csb1="00000000"/>
  </w:font>
  <w:font w:name="Anonymou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18ACF" w14:textId="77777777" w:rsidR="00462A23" w:rsidRDefault="00462A23">
    <w:pPr>
      <w:pStyle w:val="HeaderFooter"/>
      <w:rPr>
        <w:rFonts w:ascii="Times New Roman" w:eastAsia="Times New Roman" w:hAnsi="Times New Roman"/>
        <w:color w:val="auto"/>
        <w:lang w:bidi="x-none"/>
      </w:rPr>
    </w:pPr>
    <w:r>
      <w:tab/>
      <w:t xml:space="preserve">Page </w:t>
    </w:r>
    <w:r>
      <w:fldChar w:fldCharType="begin"/>
    </w:r>
    <w:r>
      <w:instrText xml:space="preserve"> PAGE </w:instrText>
    </w:r>
    <w:r>
      <w:fldChar w:fldCharType="separate"/>
    </w:r>
    <w:r w:rsidR="00803B62">
      <w:rPr>
        <w:noProof/>
      </w:rPr>
      <w:t>24</w:t>
    </w:r>
    <w:r>
      <w:fldChar w:fldCharType="end"/>
    </w:r>
    <w:r>
      <w:t xml:space="preserve"> of </w:t>
    </w:r>
    <w:r>
      <w:fldChar w:fldCharType="begin"/>
    </w:r>
    <w:r>
      <w:instrText xml:space="preserve"> NUMPAGES </w:instrText>
    </w:r>
    <w:r>
      <w:fldChar w:fldCharType="separate"/>
    </w:r>
    <w:r w:rsidR="00803B62">
      <w:rPr>
        <w:noProof/>
      </w:rPr>
      <w:t>24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D976D" w14:textId="77777777" w:rsidR="00462A23" w:rsidRDefault="00462A23">
    <w:pPr>
      <w:pStyle w:val="HeaderFooter"/>
      <w:rPr>
        <w:rFonts w:ascii="Times New Roman" w:eastAsia="Times New Roman" w:hAnsi="Times New Roman"/>
        <w:color w:val="auto"/>
        <w:lang w:bidi="x-none"/>
      </w:rPr>
    </w:pPr>
    <w:r>
      <w:tab/>
      <w:t xml:space="preserve">Page </w:t>
    </w:r>
    <w:r>
      <w:fldChar w:fldCharType="begin"/>
    </w:r>
    <w:r>
      <w:instrText xml:space="preserve"> PAGE </w:instrText>
    </w:r>
    <w:r>
      <w:fldChar w:fldCharType="separate"/>
    </w:r>
    <w:r w:rsidR="00803B62">
      <w:rPr>
        <w:noProof/>
      </w:rPr>
      <w:t>23</w:t>
    </w:r>
    <w:r>
      <w:fldChar w:fldCharType="end"/>
    </w:r>
    <w:r>
      <w:t xml:space="preserve"> of </w:t>
    </w:r>
    <w:r>
      <w:fldChar w:fldCharType="begin"/>
    </w:r>
    <w:r>
      <w:instrText xml:space="preserve"> NUMPAGES </w:instrText>
    </w:r>
    <w:r>
      <w:fldChar w:fldCharType="separate"/>
    </w:r>
    <w:r w:rsidR="00803B62">
      <w:rPr>
        <w:noProof/>
      </w:rPr>
      <w:t>24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27064" w14:textId="77777777" w:rsidR="00462A23" w:rsidRDefault="00462A23">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9402A" w14:textId="77777777" w:rsidR="00445B82" w:rsidRDefault="00445B82">
      <w:r>
        <w:separator/>
      </w:r>
    </w:p>
  </w:footnote>
  <w:footnote w:type="continuationSeparator" w:id="0">
    <w:p w14:paraId="21403125" w14:textId="77777777" w:rsidR="00445B82" w:rsidRDefault="00445B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E00C5" w14:textId="47EDE9B6" w:rsidR="00462A23" w:rsidRDefault="00462A23">
    <w:pPr>
      <w:pStyle w:val="HeaderFooter"/>
      <w:rPr>
        <w:rFonts w:ascii="Times New Roman" w:eastAsia="Times New Roman" w:hAnsi="Times New Roman"/>
        <w:color w:val="auto"/>
        <w:lang w:bidi="x-none"/>
      </w:rPr>
    </w:pPr>
    <w:r>
      <w:t>Enterprise Development</w:t>
    </w:r>
    <w:r>
      <w:tab/>
      <w:t>Software Design Doc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F47AE" w14:textId="48ED786A" w:rsidR="00462A23" w:rsidRDefault="00462A23">
    <w:pPr>
      <w:pStyle w:val="HeaderFooter"/>
      <w:rPr>
        <w:rFonts w:ascii="Times New Roman" w:eastAsia="Times New Roman" w:hAnsi="Times New Roman"/>
        <w:color w:val="auto"/>
        <w:lang w:bidi="x-none"/>
      </w:rPr>
    </w:pPr>
    <w:r>
      <w:t>Enterprise Development</w:t>
    </w:r>
    <w:r>
      <w:tab/>
      <w:t>D Proposal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894EE873"/>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15:restartNumberingAfterBreak="0">
    <w:nsid w:val="00000002"/>
    <w:multiLevelType w:val="multilevel"/>
    <w:tmpl w:val="894EE874"/>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15:restartNumberingAfterBreak="0">
    <w:nsid w:val="00000003"/>
    <w:multiLevelType w:val="multilevel"/>
    <w:tmpl w:val="894EE875"/>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15:restartNumberingAfterBreak="0">
    <w:nsid w:val="00000004"/>
    <w:multiLevelType w:val="multilevel"/>
    <w:tmpl w:val="894EE876"/>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15:restartNumberingAfterBreak="0">
    <w:nsid w:val="00000005"/>
    <w:multiLevelType w:val="multilevel"/>
    <w:tmpl w:val="894EE877"/>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5" w15:restartNumberingAfterBreak="0">
    <w:nsid w:val="00000006"/>
    <w:multiLevelType w:val="multilevel"/>
    <w:tmpl w:val="894EE878"/>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6" w15:restartNumberingAfterBreak="0">
    <w:nsid w:val="00000007"/>
    <w:multiLevelType w:val="multilevel"/>
    <w:tmpl w:val="894EE879"/>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7" w15:restartNumberingAfterBreak="0">
    <w:nsid w:val="00000008"/>
    <w:multiLevelType w:val="multilevel"/>
    <w:tmpl w:val="894EE87A"/>
    <w:lvl w:ilvl="0">
      <w:start w:val="3"/>
      <w:numFmt w:val="bullet"/>
      <w:lvlText w:val="▪"/>
      <w:lvlJc w:val="left"/>
      <w:pPr>
        <w:tabs>
          <w:tab w:val="num" w:pos="397"/>
        </w:tabs>
        <w:ind w:left="397" w:firstLine="0"/>
      </w:pPr>
      <w:rPr>
        <w:rFonts w:hint="default"/>
        <w:position w:val="-2"/>
      </w:rPr>
    </w:lvl>
    <w:lvl w:ilvl="1">
      <w:start w:val="1"/>
      <w:numFmt w:val="bullet"/>
      <w:lvlText w:val="▪"/>
      <w:lvlJc w:val="left"/>
      <w:pPr>
        <w:tabs>
          <w:tab w:val="num" w:pos="397"/>
        </w:tabs>
        <w:ind w:left="397"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8" w15:restartNumberingAfterBreak="0">
    <w:nsid w:val="00000009"/>
    <w:multiLevelType w:val="multilevel"/>
    <w:tmpl w:val="894EE87B"/>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9" w15:restartNumberingAfterBreak="0">
    <w:nsid w:val="0000000A"/>
    <w:multiLevelType w:val="multilevel"/>
    <w:tmpl w:val="894EE87C"/>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0" w15:restartNumberingAfterBreak="0">
    <w:nsid w:val="0000000B"/>
    <w:multiLevelType w:val="multilevel"/>
    <w:tmpl w:val="894EE87D"/>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1" w15:restartNumberingAfterBreak="0">
    <w:nsid w:val="0000000C"/>
    <w:multiLevelType w:val="multilevel"/>
    <w:tmpl w:val="894EE87E"/>
    <w:lvl w:ilvl="0">
      <w:start w:val="1"/>
      <w:numFmt w:val="decimal"/>
      <w:isLgl/>
      <w:lvlText w:val="%1."/>
      <w:lvlJc w:val="left"/>
      <w:pPr>
        <w:tabs>
          <w:tab w:val="num" w:pos="397"/>
        </w:tabs>
        <w:ind w:left="397" w:firstLine="0"/>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2" w15:restartNumberingAfterBreak="0">
    <w:nsid w:val="0000000D"/>
    <w:multiLevelType w:val="multilevel"/>
    <w:tmpl w:val="894EE87F"/>
    <w:lvl w:ilvl="0">
      <w:start w:val="3"/>
      <w:numFmt w:val="bullet"/>
      <w:lvlText w:val="▪"/>
      <w:lvlJc w:val="left"/>
      <w:pPr>
        <w:tabs>
          <w:tab w:val="num" w:pos="397"/>
        </w:tabs>
        <w:ind w:left="397" w:firstLine="0"/>
      </w:pPr>
      <w:rPr>
        <w:rFonts w:hint="default"/>
        <w:position w:val="-2"/>
      </w:rPr>
    </w:lvl>
    <w:lvl w:ilvl="1">
      <w:numFmt w:val="bullet"/>
      <w:lvlText w:val="▪"/>
      <w:lvlJc w:val="left"/>
      <w:pPr>
        <w:tabs>
          <w:tab w:val="num" w:pos="397"/>
        </w:tabs>
        <w:ind w:left="397"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3" w15:restartNumberingAfterBreak="0">
    <w:nsid w:val="0067116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CCC30E3"/>
    <w:multiLevelType w:val="hybridMultilevel"/>
    <w:tmpl w:val="6928AB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D48408B"/>
    <w:multiLevelType w:val="hybridMultilevel"/>
    <w:tmpl w:val="365A83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DF2360A"/>
    <w:multiLevelType w:val="hybridMultilevel"/>
    <w:tmpl w:val="CFB61C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0FC81058"/>
    <w:multiLevelType w:val="multilevel"/>
    <w:tmpl w:val="F8D6E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2502CD5"/>
    <w:multiLevelType w:val="hybridMultilevel"/>
    <w:tmpl w:val="2D10047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6450AB7"/>
    <w:multiLevelType w:val="hybridMultilevel"/>
    <w:tmpl w:val="508C6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17762F77"/>
    <w:multiLevelType w:val="hybridMultilevel"/>
    <w:tmpl w:val="45D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B63AB4"/>
    <w:multiLevelType w:val="hybridMultilevel"/>
    <w:tmpl w:val="6A92CB56"/>
    <w:lvl w:ilvl="0" w:tplc="BF04A5F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46F7BEF"/>
    <w:multiLevelType w:val="hybridMultilevel"/>
    <w:tmpl w:val="01880AC8"/>
    <w:lvl w:ilvl="0" w:tplc="C436E572">
      <w:start w:val="1"/>
      <w:numFmt w:val="lowerLetter"/>
      <w:lvlText w:val="%1."/>
      <w:lvlJc w:val="left"/>
      <w:pPr>
        <w:ind w:left="1449" w:hanging="74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25821BF4"/>
    <w:multiLevelType w:val="hybridMultilevel"/>
    <w:tmpl w:val="73562DF8"/>
    <w:lvl w:ilvl="0" w:tplc="315263F8">
      <w:start w:val="1"/>
      <w:numFmt w:val="decimal"/>
      <w:lvlText w:val="%1."/>
      <w:lvlJc w:val="left"/>
      <w:pPr>
        <w:ind w:left="720" w:hanging="360"/>
      </w:pPr>
      <w:rPr>
        <w:rFonts w:hint="default"/>
        <w:b/>
      </w:rPr>
    </w:lvl>
    <w:lvl w:ilvl="1" w:tplc="0EBEFABC">
      <w:start w:val="1"/>
      <w:numFmt w:val="lowerLetter"/>
      <w:lvlText w:val="%2."/>
      <w:lvlJc w:val="left"/>
      <w:pPr>
        <w:ind w:left="1440" w:hanging="360"/>
      </w:pPr>
      <w:rPr>
        <w:b/>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6472BC1"/>
    <w:multiLevelType w:val="hybridMultilevel"/>
    <w:tmpl w:val="98A2F5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CDC398F"/>
    <w:multiLevelType w:val="multilevel"/>
    <w:tmpl w:val="ABE631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1FB2AEE"/>
    <w:multiLevelType w:val="hybridMultilevel"/>
    <w:tmpl w:val="4006A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C497C1D"/>
    <w:multiLevelType w:val="hybridMultilevel"/>
    <w:tmpl w:val="8BEA2D0E"/>
    <w:lvl w:ilvl="0" w:tplc="57084C24">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F131AF"/>
    <w:multiLevelType w:val="hybridMultilevel"/>
    <w:tmpl w:val="77EC170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25A3A73"/>
    <w:multiLevelType w:val="hybridMultilevel"/>
    <w:tmpl w:val="B66E1A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3B23502"/>
    <w:multiLevelType w:val="hybridMultilevel"/>
    <w:tmpl w:val="8BCA41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C2749FB"/>
    <w:multiLevelType w:val="hybridMultilevel"/>
    <w:tmpl w:val="E1D8A90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F216CFE"/>
    <w:multiLevelType w:val="hybridMultilevel"/>
    <w:tmpl w:val="59C2F2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84E77C8"/>
    <w:multiLevelType w:val="hybridMultilevel"/>
    <w:tmpl w:val="265028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F051C04"/>
    <w:multiLevelType w:val="hybridMultilevel"/>
    <w:tmpl w:val="3E0C9CE6"/>
    <w:lvl w:ilvl="0" w:tplc="4A561A82">
      <w:start w:val="1"/>
      <w:numFmt w:val="lowerLetter"/>
      <w:lvlText w:val="%1."/>
      <w:lvlJc w:val="left"/>
      <w:pPr>
        <w:ind w:left="1449" w:hanging="74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62A82414"/>
    <w:multiLevelType w:val="multilevel"/>
    <w:tmpl w:val="7DBE6FB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6" w15:restartNumberingAfterBreak="0">
    <w:nsid w:val="63A749B6"/>
    <w:multiLevelType w:val="multilevel"/>
    <w:tmpl w:val="0E12177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B4E6758"/>
    <w:multiLevelType w:val="hybridMultilevel"/>
    <w:tmpl w:val="F60E1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07B5DC1"/>
    <w:multiLevelType w:val="hybridMultilevel"/>
    <w:tmpl w:val="4774850A"/>
    <w:lvl w:ilvl="0" w:tplc="C40CA406">
      <w:start w:val="1"/>
      <w:numFmt w:val="decimal"/>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EC40C5"/>
    <w:multiLevelType w:val="hybridMultilevel"/>
    <w:tmpl w:val="EB62C2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A624504"/>
    <w:multiLevelType w:val="hybridMultilevel"/>
    <w:tmpl w:val="8C260B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D61B31"/>
    <w:multiLevelType w:val="hybridMultilevel"/>
    <w:tmpl w:val="66CAC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971E67"/>
    <w:multiLevelType w:val="hybridMultilevel"/>
    <w:tmpl w:val="1F58B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6"/>
  </w:num>
  <w:num w:numId="15">
    <w:abstractNumId w:val="28"/>
  </w:num>
  <w:num w:numId="16">
    <w:abstractNumId w:val="33"/>
  </w:num>
  <w:num w:numId="17">
    <w:abstractNumId w:val="24"/>
  </w:num>
  <w:num w:numId="18">
    <w:abstractNumId w:val="42"/>
  </w:num>
  <w:num w:numId="19">
    <w:abstractNumId w:val="39"/>
  </w:num>
  <w:num w:numId="20">
    <w:abstractNumId w:val="18"/>
  </w:num>
  <w:num w:numId="21">
    <w:abstractNumId w:val="15"/>
  </w:num>
  <w:num w:numId="22">
    <w:abstractNumId w:val="30"/>
  </w:num>
  <w:num w:numId="23">
    <w:abstractNumId w:val="37"/>
  </w:num>
  <w:num w:numId="24">
    <w:abstractNumId w:val="41"/>
  </w:num>
  <w:num w:numId="25">
    <w:abstractNumId w:val="32"/>
  </w:num>
  <w:num w:numId="26">
    <w:abstractNumId w:val="31"/>
  </w:num>
  <w:num w:numId="27">
    <w:abstractNumId w:val="14"/>
  </w:num>
  <w:num w:numId="28">
    <w:abstractNumId w:val="20"/>
  </w:num>
  <w:num w:numId="29">
    <w:abstractNumId w:val="38"/>
  </w:num>
  <w:num w:numId="30">
    <w:abstractNumId w:val="17"/>
  </w:num>
  <w:num w:numId="31">
    <w:abstractNumId w:val="34"/>
  </w:num>
  <w:num w:numId="32">
    <w:abstractNumId w:val="22"/>
  </w:num>
  <w:num w:numId="33">
    <w:abstractNumId w:val="27"/>
  </w:num>
  <w:num w:numId="34">
    <w:abstractNumId w:val="35"/>
  </w:num>
  <w:num w:numId="35">
    <w:abstractNumId w:val="21"/>
  </w:num>
  <w:num w:numId="36">
    <w:abstractNumId w:val="40"/>
  </w:num>
  <w:num w:numId="37">
    <w:abstractNumId w:val="29"/>
  </w:num>
  <w:num w:numId="38">
    <w:abstractNumId w:val="25"/>
  </w:num>
  <w:num w:numId="39">
    <w:abstractNumId w:val="23"/>
  </w:num>
  <w:num w:numId="40">
    <w:abstractNumId w:val="36"/>
  </w:num>
  <w:num w:numId="41">
    <w:abstractNumId w:val="19"/>
  </w:num>
  <w:num w:numId="42">
    <w:abstractNumId w:val="13"/>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embedSystemFonts/>
  <w:bordersDoNotSurroundHeader/>
  <w:bordersDoNotSurroundFooter/>
  <w:proofState w:spelling="clean" w:grammar="clean"/>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F68"/>
    <w:rsid w:val="00000BEF"/>
    <w:rsid w:val="00020B92"/>
    <w:rsid w:val="00082C28"/>
    <w:rsid w:val="00094E22"/>
    <w:rsid w:val="000A0378"/>
    <w:rsid w:val="000A52D4"/>
    <w:rsid w:val="000A7692"/>
    <w:rsid w:val="000B0683"/>
    <w:rsid w:val="000B6036"/>
    <w:rsid w:val="000C1A5D"/>
    <w:rsid w:val="000D5E1D"/>
    <w:rsid w:val="000E72AD"/>
    <w:rsid w:val="0010185E"/>
    <w:rsid w:val="00103171"/>
    <w:rsid w:val="001115B5"/>
    <w:rsid w:val="00117701"/>
    <w:rsid w:val="0012447E"/>
    <w:rsid w:val="00127005"/>
    <w:rsid w:val="00134872"/>
    <w:rsid w:val="001402D9"/>
    <w:rsid w:val="00151C62"/>
    <w:rsid w:val="001562E0"/>
    <w:rsid w:val="00156512"/>
    <w:rsid w:val="001857DD"/>
    <w:rsid w:val="00187C41"/>
    <w:rsid w:val="00193339"/>
    <w:rsid w:val="001A34C6"/>
    <w:rsid w:val="001A54FD"/>
    <w:rsid w:val="001B1124"/>
    <w:rsid w:val="001B1B0F"/>
    <w:rsid w:val="001C2A90"/>
    <w:rsid w:val="001C7987"/>
    <w:rsid w:val="001D6178"/>
    <w:rsid w:val="001E3C9D"/>
    <w:rsid w:val="001E5C11"/>
    <w:rsid w:val="001F47B1"/>
    <w:rsid w:val="001F59D9"/>
    <w:rsid w:val="00201AF3"/>
    <w:rsid w:val="00241E6B"/>
    <w:rsid w:val="00255AA0"/>
    <w:rsid w:val="00263DC7"/>
    <w:rsid w:val="002804CA"/>
    <w:rsid w:val="00284905"/>
    <w:rsid w:val="00285514"/>
    <w:rsid w:val="00287BC4"/>
    <w:rsid w:val="0029078C"/>
    <w:rsid w:val="00291F68"/>
    <w:rsid w:val="002A20C1"/>
    <w:rsid w:val="002A59B8"/>
    <w:rsid w:val="002B7382"/>
    <w:rsid w:val="002E0A1D"/>
    <w:rsid w:val="002F1E44"/>
    <w:rsid w:val="00300C06"/>
    <w:rsid w:val="00312BE9"/>
    <w:rsid w:val="00326215"/>
    <w:rsid w:val="0033623B"/>
    <w:rsid w:val="00336EE7"/>
    <w:rsid w:val="00354F69"/>
    <w:rsid w:val="00355A55"/>
    <w:rsid w:val="00376B54"/>
    <w:rsid w:val="00393D16"/>
    <w:rsid w:val="003A5714"/>
    <w:rsid w:val="003B31EB"/>
    <w:rsid w:val="003D6D6B"/>
    <w:rsid w:val="003E4632"/>
    <w:rsid w:val="003E4B0C"/>
    <w:rsid w:val="003F1FA4"/>
    <w:rsid w:val="004007DA"/>
    <w:rsid w:val="0040549D"/>
    <w:rsid w:val="00416AED"/>
    <w:rsid w:val="004175EC"/>
    <w:rsid w:val="00441687"/>
    <w:rsid w:val="00445B82"/>
    <w:rsid w:val="0045797B"/>
    <w:rsid w:val="00457A83"/>
    <w:rsid w:val="00457B34"/>
    <w:rsid w:val="004607B4"/>
    <w:rsid w:val="00462A23"/>
    <w:rsid w:val="00465A8A"/>
    <w:rsid w:val="00470991"/>
    <w:rsid w:val="00471075"/>
    <w:rsid w:val="00474158"/>
    <w:rsid w:val="00482225"/>
    <w:rsid w:val="00484722"/>
    <w:rsid w:val="00485CDE"/>
    <w:rsid w:val="004936F1"/>
    <w:rsid w:val="004957C4"/>
    <w:rsid w:val="00495B1C"/>
    <w:rsid w:val="004A6DBA"/>
    <w:rsid w:val="004B0C71"/>
    <w:rsid w:val="004B253C"/>
    <w:rsid w:val="004B516B"/>
    <w:rsid w:val="004B64FE"/>
    <w:rsid w:val="004B67E0"/>
    <w:rsid w:val="00503182"/>
    <w:rsid w:val="005054D2"/>
    <w:rsid w:val="00523654"/>
    <w:rsid w:val="005265E9"/>
    <w:rsid w:val="005309E9"/>
    <w:rsid w:val="00531A7B"/>
    <w:rsid w:val="00545D7B"/>
    <w:rsid w:val="005554C2"/>
    <w:rsid w:val="00581A44"/>
    <w:rsid w:val="00584D25"/>
    <w:rsid w:val="00596A3F"/>
    <w:rsid w:val="005C5BB7"/>
    <w:rsid w:val="00600AA2"/>
    <w:rsid w:val="0061021A"/>
    <w:rsid w:val="0061288C"/>
    <w:rsid w:val="006409E6"/>
    <w:rsid w:val="006451CB"/>
    <w:rsid w:val="0066267F"/>
    <w:rsid w:val="00665C82"/>
    <w:rsid w:val="00675D2A"/>
    <w:rsid w:val="006A4660"/>
    <w:rsid w:val="006B01B4"/>
    <w:rsid w:val="006B1114"/>
    <w:rsid w:val="006B136A"/>
    <w:rsid w:val="006B1A8E"/>
    <w:rsid w:val="006B68C8"/>
    <w:rsid w:val="00703249"/>
    <w:rsid w:val="0070412A"/>
    <w:rsid w:val="0071100C"/>
    <w:rsid w:val="007409A7"/>
    <w:rsid w:val="007418AC"/>
    <w:rsid w:val="007436C7"/>
    <w:rsid w:val="007511BE"/>
    <w:rsid w:val="00761AD7"/>
    <w:rsid w:val="00782061"/>
    <w:rsid w:val="00795CE2"/>
    <w:rsid w:val="0079669F"/>
    <w:rsid w:val="00796749"/>
    <w:rsid w:val="007A7507"/>
    <w:rsid w:val="007B63C2"/>
    <w:rsid w:val="007C6E45"/>
    <w:rsid w:val="007D0A05"/>
    <w:rsid w:val="007D4AAD"/>
    <w:rsid w:val="007E3B08"/>
    <w:rsid w:val="00800356"/>
    <w:rsid w:val="00803B62"/>
    <w:rsid w:val="00803E05"/>
    <w:rsid w:val="00844429"/>
    <w:rsid w:val="008523C9"/>
    <w:rsid w:val="00853262"/>
    <w:rsid w:val="00857C07"/>
    <w:rsid w:val="00864004"/>
    <w:rsid w:val="00887523"/>
    <w:rsid w:val="008959A6"/>
    <w:rsid w:val="00896B7D"/>
    <w:rsid w:val="008B7EF9"/>
    <w:rsid w:val="008D10D5"/>
    <w:rsid w:val="008F3F70"/>
    <w:rsid w:val="0090378E"/>
    <w:rsid w:val="00905730"/>
    <w:rsid w:val="00917C67"/>
    <w:rsid w:val="00926B67"/>
    <w:rsid w:val="00931339"/>
    <w:rsid w:val="0094219E"/>
    <w:rsid w:val="00951571"/>
    <w:rsid w:val="00966EA0"/>
    <w:rsid w:val="00971884"/>
    <w:rsid w:val="00981E7C"/>
    <w:rsid w:val="009857DF"/>
    <w:rsid w:val="009E1751"/>
    <w:rsid w:val="009F0881"/>
    <w:rsid w:val="009F3BC0"/>
    <w:rsid w:val="009F531D"/>
    <w:rsid w:val="00A0371D"/>
    <w:rsid w:val="00A070E5"/>
    <w:rsid w:val="00A11F69"/>
    <w:rsid w:val="00A31452"/>
    <w:rsid w:val="00A32C95"/>
    <w:rsid w:val="00A578B3"/>
    <w:rsid w:val="00A71230"/>
    <w:rsid w:val="00A71F46"/>
    <w:rsid w:val="00A84639"/>
    <w:rsid w:val="00AB67E3"/>
    <w:rsid w:val="00AB6C06"/>
    <w:rsid w:val="00AC7C26"/>
    <w:rsid w:val="00AF000B"/>
    <w:rsid w:val="00AF481E"/>
    <w:rsid w:val="00AF4BF0"/>
    <w:rsid w:val="00AF7A4A"/>
    <w:rsid w:val="00B16173"/>
    <w:rsid w:val="00B202D9"/>
    <w:rsid w:val="00B56368"/>
    <w:rsid w:val="00B63508"/>
    <w:rsid w:val="00B67963"/>
    <w:rsid w:val="00B75381"/>
    <w:rsid w:val="00B764C4"/>
    <w:rsid w:val="00B77E1D"/>
    <w:rsid w:val="00B95474"/>
    <w:rsid w:val="00BA559D"/>
    <w:rsid w:val="00BC1299"/>
    <w:rsid w:val="00BD1228"/>
    <w:rsid w:val="00BE2533"/>
    <w:rsid w:val="00BE4231"/>
    <w:rsid w:val="00BF7F7F"/>
    <w:rsid w:val="00C02B86"/>
    <w:rsid w:val="00C0778A"/>
    <w:rsid w:val="00C10467"/>
    <w:rsid w:val="00C11EA7"/>
    <w:rsid w:val="00C369F4"/>
    <w:rsid w:val="00C41D23"/>
    <w:rsid w:val="00C4526E"/>
    <w:rsid w:val="00C643DB"/>
    <w:rsid w:val="00C678C9"/>
    <w:rsid w:val="00C7543B"/>
    <w:rsid w:val="00C9378E"/>
    <w:rsid w:val="00C943CA"/>
    <w:rsid w:val="00CB3EE1"/>
    <w:rsid w:val="00CB60B8"/>
    <w:rsid w:val="00CD66CB"/>
    <w:rsid w:val="00CE3700"/>
    <w:rsid w:val="00CE5233"/>
    <w:rsid w:val="00CF04D8"/>
    <w:rsid w:val="00CF32C9"/>
    <w:rsid w:val="00CF3B88"/>
    <w:rsid w:val="00D03026"/>
    <w:rsid w:val="00D0308A"/>
    <w:rsid w:val="00D06A6F"/>
    <w:rsid w:val="00D14747"/>
    <w:rsid w:val="00D16CD5"/>
    <w:rsid w:val="00D441D1"/>
    <w:rsid w:val="00D53521"/>
    <w:rsid w:val="00D54753"/>
    <w:rsid w:val="00D551EE"/>
    <w:rsid w:val="00D56D3D"/>
    <w:rsid w:val="00D5732A"/>
    <w:rsid w:val="00D5768D"/>
    <w:rsid w:val="00D675C7"/>
    <w:rsid w:val="00D9153D"/>
    <w:rsid w:val="00DA1F0D"/>
    <w:rsid w:val="00DA5E0E"/>
    <w:rsid w:val="00DC561E"/>
    <w:rsid w:val="00DE3068"/>
    <w:rsid w:val="00DF419A"/>
    <w:rsid w:val="00DF592B"/>
    <w:rsid w:val="00E10475"/>
    <w:rsid w:val="00E177F6"/>
    <w:rsid w:val="00E51F2F"/>
    <w:rsid w:val="00E53C67"/>
    <w:rsid w:val="00E80F60"/>
    <w:rsid w:val="00E82413"/>
    <w:rsid w:val="00EA56D2"/>
    <w:rsid w:val="00EA7124"/>
    <w:rsid w:val="00EC2793"/>
    <w:rsid w:val="00EC48D9"/>
    <w:rsid w:val="00ED2C06"/>
    <w:rsid w:val="00ED3585"/>
    <w:rsid w:val="00EF6D06"/>
    <w:rsid w:val="00F31964"/>
    <w:rsid w:val="00F342AF"/>
    <w:rsid w:val="00F5066B"/>
    <w:rsid w:val="00F51B31"/>
    <w:rsid w:val="00F539FB"/>
    <w:rsid w:val="00F575FB"/>
    <w:rsid w:val="00F722A9"/>
    <w:rsid w:val="00F7363A"/>
    <w:rsid w:val="00F92D96"/>
    <w:rsid w:val="00F93261"/>
    <w:rsid w:val="00F94FB0"/>
    <w:rsid w:val="00FC135A"/>
    <w:rsid w:val="00FD6531"/>
    <w:rsid w:val="00FE7D63"/>
    <w:rsid w:val="00FF46E0"/>
    <w:rsid w:val="00FF7D3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5ED63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005"/>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locked/>
    <w:rsid w:val="0015651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locked/>
    <w:rsid w:val="001565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1565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pPr>
      <w:tabs>
        <w:tab w:val="right" w:pos="9632"/>
      </w:tabs>
    </w:pPr>
    <w:rPr>
      <w:rFonts w:ascii="Helvetica" w:eastAsia="ヒラギノ角ゴ Pro W3" w:hAnsi="Helvetica"/>
      <w:color w:val="000000"/>
    </w:rPr>
  </w:style>
  <w:style w:type="paragraph" w:customStyle="1" w:styleId="FacultyHeader">
    <w:name w:val="Faculty Header"/>
    <w:next w:val="Body"/>
    <w:rPr>
      <w:rFonts w:ascii="Arial Narrow" w:eastAsia="ヒラギノ角ゴ Pro W3" w:hAnsi="Arial Narrow"/>
      <w:color w:val="000000"/>
      <w:sz w:val="24"/>
    </w:rPr>
  </w:style>
  <w:style w:type="paragraph" w:customStyle="1" w:styleId="Body">
    <w:name w:val="Body"/>
    <w:pPr>
      <w:spacing w:before="160"/>
      <w:jc w:val="both"/>
    </w:pPr>
    <w:rPr>
      <w:rFonts w:ascii="Arial Narrow" w:eastAsia="ヒラギノ角ゴ Pro W3" w:hAnsi="Arial Narrow"/>
      <w:color w:val="000000"/>
      <w:sz w:val="28"/>
    </w:rPr>
  </w:style>
  <w:style w:type="paragraph" w:customStyle="1" w:styleId="Title1">
    <w:name w:val="Title1"/>
    <w:next w:val="Body"/>
    <w:pPr>
      <w:keepNext/>
      <w:spacing w:before="200" w:after="200"/>
    </w:pPr>
    <w:rPr>
      <w:rFonts w:ascii="Arial Narrow" w:eastAsia="ヒラギノ角ゴ Pro W3" w:hAnsi="Arial Narrow"/>
      <w:b/>
      <w:color w:val="000000"/>
      <w:sz w:val="48"/>
    </w:rPr>
  </w:style>
  <w:style w:type="paragraph" w:customStyle="1" w:styleId="SubTitle">
    <w:name w:val="Sub Title"/>
    <w:next w:val="Body"/>
    <w:pPr>
      <w:keepNext/>
      <w:spacing w:after="200"/>
    </w:pPr>
    <w:rPr>
      <w:rFonts w:ascii="Arial Narrow" w:eastAsia="ヒラギノ角ゴ Pro W3" w:hAnsi="Arial Narrow"/>
      <w:color w:val="000000"/>
      <w:sz w:val="40"/>
    </w:rPr>
  </w:style>
  <w:style w:type="paragraph" w:customStyle="1" w:styleId="Heading">
    <w:name w:val="Heading"/>
    <w:next w:val="Body"/>
    <w:pPr>
      <w:keepNext/>
      <w:spacing w:before="200" w:after="40"/>
    </w:pPr>
    <w:rPr>
      <w:rFonts w:ascii="Arial Narrow" w:eastAsia="ヒラギノ角ゴ Pro W3" w:hAnsi="Arial Narrow"/>
      <w:b/>
      <w:color w:val="000000"/>
      <w:sz w:val="28"/>
    </w:rPr>
  </w:style>
  <w:style w:type="paragraph" w:customStyle="1" w:styleId="BodyNumbered">
    <w:name w:val="Body Numbered"/>
    <w:pPr>
      <w:spacing w:before="160"/>
    </w:pPr>
    <w:rPr>
      <w:rFonts w:ascii="Arial Narrow" w:eastAsia="ヒラギノ角ゴ Pro W3" w:hAnsi="Arial Narrow"/>
      <w:color w:val="000000"/>
      <w:sz w:val="28"/>
    </w:rPr>
  </w:style>
  <w:style w:type="paragraph" w:customStyle="1" w:styleId="SourceCode">
    <w:name w:val="Source Code"/>
    <w:pPr>
      <w:keepLines/>
      <w:shd w:val="clear" w:color="auto" w:fill="F3F3F3"/>
      <w:suppressAutoHyphens/>
    </w:pPr>
    <w:rPr>
      <w:rFonts w:ascii="Anonymous" w:eastAsia="ヒラギノ角ゴ Pro W3" w:hAnsi="Anonymous"/>
      <w:color w:val="000000"/>
      <w:position w:val="-2"/>
      <w:sz w:val="22"/>
    </w:rPr>
  </w:style>
  <w:style w:type="paragraph" w:customStyle="1" w:styleId="Caption1">
    <w:name w:val="Caption1"/>
    <w:next w:val="Body"/>
    <w:rPr>
      <w:rFonts w:ascii="Helvetica" w:eastAsia="ヒラギノ角ゴ Pro W3" w:hAnsi="Helvetica"/>
      <w:i/>
      <w:color w:val="000000"/>
      <w:sz w:val="22"/>
    </w:rPr>
  </w:style>
  <w:style w:type="paragraph" w:customStyle="1" w:styleId="FootnoteText1">
    <w:name w:val="Footnote Text1"/>
    <w:rPr>
      <w:rFonts w:ascii="Helvetica" w:eastAsia="ヒラギノ角ゴ Pro W3" w:hAnsi="Helvetica"/>
      <w:color w:val="000000"/>
    </w:rPr>
  </w:style>
  <w:style w:type="paragraph" w:customStyle="1" w:styleId="BodyBullet">
    <w:name w:val="Body Bullet"/>
    <w:pPr>
      <w:spacing w:before="160"/>
      <w:jc w:val="both"/>
    </w:pPr>
    <w:rPr>
      <w:rFonts w:ascii="Arial Narrow" w:eastAsia="ヒラギノ角ゴ Pro W3" w:hAnsi="Arial Narrow"/>
      <w:color w:val="000000"/>
      <w:sz w:val="28"/>
    </w:rPr>
  </w:style>
  <w:style w:type="paragraph" w:customStyle="1" w:styleId="Sub-heading">
    <w:name w:val="Sub-heading"/>
    <w:next w:val="Body"/>
    <w:pPr>
      <w:keepNext/>
      <w:spacing w:after="100"/>
    </w:pPr>
    <w:rPr>
      <w:rFonts w:ascii="Arial Narrow" w:eastAsia="ヒラギノ角ゴ Pro W3" w:hAnsi="Arial Narrow"/>
      <w:b/>
      <w:i/>
      <w:color w:val="000000"/>
      <w:sz w:val="28"/>
    </w:rPr>
  </w:style>
  <w:style w:type="paragraph" w:styleId="Header">
    <w:name w:val="header"/>
    <w:basedOn w:val="Normal"/>
    <w:link w:val="HeaderChar"/>
    <w:locked/>
    <w:rsid w:val="00DA5E0E"/>
    <w:pPr>
      <w:tabs>
        <w:tab w:val="center" w:pos="4513"/>
        <w:tab w:val="right" w:pos="9026"/>
      </w:tabs>
    </w:pPr>
  </w:style>
  <w:style w:type="character" w:customStyle="1" w:styleId="HeaderChar">
    <w:name w:val="Header Char"/>
    <w:basedOn w:val="DefaultParagraphFont"/>
    <w:link w:val="Header"/>
    <w:rsid w:val="00DA5E0E"/>
    <w:rPr>
      <w:sz w:val="24"/>
      <w:szCs w:val="24"/>
      <w:lang w:val="en-US" w:eastAsia="en-US"/>
    </w:rPr>
  </w:style>
  <w:style w:type="paragraph" w:styleId="Footer">
    <w:name w:val="footer"/>
    <w:basedOn w:val="Normal"/>
    <w:link w:val="FooterChar"/>
    <w:locked/>
    <w:rsid w:val="00DA5E0E"/>
    <w:pPr>
      <w:tabs>
        <w:tab w:val="center" w:pos="4513"/>
        <w:tab w:val="right" w:pos="9026"/>
      </w:tabs>
    </w:pPr>
  </w:style>
  <w:style w:type="character" w:customStyle="1" w:styleId="FooterChar">
    <w:name w:val="Footer Char"/>
    <w:basedOn w:val="DefaultParagraphFont"/>
    <w:link w:val="Footer"/>
    <w:rsid w:val="00DA5E0E"/>
    <w:rPr>
      <w:sz w:val="24"/>
      <w:szCs w:val="24"/>
      <w:lang w:val="en-US" w:eastAsia="en-US"/>
    </w:rPr>
  </w:style>
  <w:style w:type="paragraph" w:styleId="FootnoteText">
    <w:name w:val="footnote text"/>
    <w:basedOn w:val="Normal"/>
    <w:link w:val="FootnoteTextChar"/>
    <w:locked/>
    <w:rsid w:val="00336EE7"/>
    <w:rPr>
      <w:sz w:val="20"/>
      <w:szCs w:val="20"/>
    </w:rPr>
  </w:style>
  <w:style w:type="character" w:customStyle="1" w:styleId="FootnoteTextChar">
    <w:name w:val="Footnote Text Char"/>
    <w:basedOn w:val="DefaultParagraphFont"/>
    <w:link w:val="FootnoteText"/>
    <w:rsid w:val="00336EE7"/>
    <w:rPr>
      <w:lang w:val="en-US" w:eastAsia="en-US"/>
    </w:rPr>
  </w:style>
  <w:style w:type="character" w:styleId="FootnoteReference">
    <w:name w:val="footnote reference"/>
    <w:basedOn w:val="DefaultParagraphFont"/>
    <w:locked/>
    <w:rsid w:val="00336EE7"/>
    <w:rPr>
      <w:vertAlign w:val="superscript"/>
    </w:rPr>
  </w:style>
  <w:style w:type="paragraph" w:styleId="ListParagraph">
    <w:name w:val="List Paragraph"/>
    <w:basedOn w:val="Normal"/>
    <w:uiPriority w:val="34"/>
    <w:qFormat/>
    <w:rsid w:val="00127005"/>
    <w:pPr>
      <w:ind w:left="720"/>
      <w:contextualSpacing/>
    </w:pPr>
  </w:style>
  <w:style w:type="character" w:styleId="Hyperlink">
    <w:name w:val="Hyperlink"/>
    <w:basedOn w:val="DefaultParagraphFont"/>
    <w:uiPriority w:val="99"/>
    <w:locked/>
    <w:rsid w:val="00C943CA"/>
    <w:rPr>
      <w:color w:val="0000FF" w:themeColor="hyperlink"/>
      <w:u w:val="single"/>
    </w:rPr>
  </w:style>
  <w:style w:type="paragraph" w:styleId="BalloonText">
    <w:name w:val="Balloon Text"/>
    <w:basedOn w:val="Normal"/>
    <w:link w:val="BalloonTextChar"/>
    <w:locked/>
    <w:rsid w:val="00D16C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16CD5"/>
    <w:rPr>
      <w:rFonts w:ascii="Tahoma" w:eastAsiaTheme="minorHAnsi" w:hAnsi="Tahoma" w:cs="Tahoma"/>
      <w:sz w:val="16"/>
      <w:szCs w:val="16"/>
      <w:lang w:eastAsia="en-US"/>
    </w:rPr>
  </w:style>
  <w:style w:type="table" w:styleId="TableGrid">
    <w:name w:val="Table Grid"/>
    <w:basedOn w:val="TableNormal"/>
    <w:locked/>
    <w:rsid w:val="008F3F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20B9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rsid w:val="00156512"/>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156512"/>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rsid w:val="00156512"/>
    <w:rPr>
      <w:rFonts w:asciiTheme="majorHAnsi" w:eastAsiaTheme="majorEastAsia" w:hAnsiTheme="majorHAnsi" w:cstheme="majorBidi"/>
      <w:color w:val="243F60" w:themeColor="accent1" w:themeShade="7F"/>
      <w:sz w:val="24"/>
      <w:szCs w:val="24"/>
      <w:lang w:eastAsia="en-US"/>
    </w:rPr>
  </w:style>
  <w:style w:type="paragraph" w:styleId="TOCHeading">
    <w:name w:val="TOC Heading"/>
    <w:basedOn w:val="Heading1"/>
    <w:next w:val="Normal"/>
    <w:uiPriority w:val="39"/>
    <w:unhideWhenUsed/>
    <w:qFormat/>
    <w:rsid w:val="005309E9"/>
    <w:pPr>
      <w:spacing w:line="259" w:lineRule="auto"/>
      <w:outlineLvl w:val="9"/>
    </w:pPr>
    <w:rPr>
      <w:lang w:val="en-US"/>
    </w:rPr>
  </w:style>
  <w:style w:type="paragraph" w:styleId="TOC1">
    <w:name w:val="toc 1"/>
    <w:basedOn w:val="Normal"/>
    <w:next w:val="Normal"/>
    <w:autoRedefine/>
    <w:uiPriority w:val="39"/>
    <w:unhideWhenUsed/>
    <w:locked/>
    <w:rsid w:val="005309E9"/>
    <w:pPr>
      <w:spacing w:after="100"/>
    </w:pPr>
  </w:style>
  <w:style w:type="paragraph" w:styleId="TOC2">
    <w:name w:val="toc 2"/>
    <w:basedOn w:val="Normal"/>
    <w:next w:val="Normal"/>
    <w:autoRedefine/>
    <w:uiPriority w:val="39"/>
    <w:unhideWhenUsed/>
    <w:locked/>
    <w:rsid w:val="005309E9"/>
    <w:pPr>
      <w:spacing w:after="100"/>
      <w:ind w:left="220"/>
    </w:pPr>
  </w:style>
  <w:style w:type="paragraph" w:styleId="TOC3">
    <w:name w:val="toc 3"/>
    <w:basedOn w:val="Normal"/>
    <w:next w:val="Normal"/>
    <w:autoRedefine/>
    <w:uiPriority w:val="39"/>
    <w:unhideWhenUsed/>
    <w:locked/>
    <w:rsid w:val="005309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labre\Documents\Enterprise.NET\2011\Templates\HIT3099_Spik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13CAF-CDEC-49E7-B8DC-BD909BC03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HIT3099_Spike_Template.dotx</Template>
  <TotalTime>1010</TotalTime>
  <Pages>24</Pages>
  <Words>5326</Words>
  <Characters>30362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Pacific Brands</Company>
  <LinksUpToDate>false</LinksUpToDate>
  <CharactersWithSpaces>35617</CharactersWithSpaces>
  <SharedDoc>false</SharedDoc>
  <HLinks>
    <vt:vector size="84" baseType="variant">
      <vt:variant>
        <vt:i4>3211303</vt:i4>
      </vt:variant>
      <vt:variant>
        <vt:i4>42</vt:i4>
      </vt:variant>
      <vt:variant>
        <vt:i4>0</vt:i4>
      </vt:variant>
      <vt:variant>
        <vt:i4>5</vt:i4>
      </vt:variant>
      <vt:variant>
        <vt:lpwstr>http://www.ubuntu.com/</vt:lpwstr>
      </vt:variant>
      <vt:variant>
        <vt:lpwstr/>
      </vt:variant>
      <vt:variant>
        <vt:i4>2752574</vt:i4>
      </vt:variant>
      <vt:variant>
        <vt:i4>39</vt:i4>
      </vt:variant>
      <vt:variant>
        <vt:i4>0</vt:i4>
      </vt:variant>
      <vt:variant>
        <vt:i4>5</vt:i4>
      </vt:variant>
      <vt:variant>
        <vt:lpwstr>http://www.virtualbox.org/</vt:lpwstr>
      </vt:variant>
      <vt:variant>
        <vt:lpwstr/>
      </vt:variant>
      <vt:variant>
        <vt:i4>4849664</vt:i4>
      </vt:variant>
      <vt:variant>
        <vt:i4>36</vt:i4>
      </vt:variant>
      <vt:variant>
        <vt:i4>0</vt:i4>
      </vt:variant>
      <vt:variant>
        <vt:i4>5</vt:i4>
      </vt:variant>
      <vt:variant>
        <vt:lpwstr>http://swinbrain.ict.swin.edu.au/</vt:lpwstr>
      </vt:variant>
      <vt:variant>
        <vt:lpwstr/>
      </vt:variant>
      <vt:variant>
        <vt:i4>3080247</vt:i4>
      </vt:variant>
      <vt:variant>
        <vt:i4>33</vt:i4>
      </vt:variant>
      <vt:variant>
        <vt:i4>0</vt:i4>
      </vt:variant>
      <vt:variant>
        <vt:i4>5</vt:i4>
      </vt:variant>
      <vt:variant>
        <vt:lpwstr>http://swinbrain.ict.swin.edu.au/wiki/Report_Writing:_Do's_and_Don'ts</vt:lpwstr>
      </vt:variant>
      <vt:variant>
        <vt:lpwstr/>
      </vt:variant>
      <vt:variant>
        <vt:i4>1048681</vt:i4>
      </vt:variant>
      <vt:variant>
        <vt:i4>30</vt:i4>
      </vt:variant>
      <vt:variant>
        <vt:i4>0</vt:i4>
      </vt:variant>
      <vt:variant>
        <vt:i4>5</vt:i4>
      </vt:variant>
      <vt:variant>
        <vt:lpwstr>http://en.wikipedia.org/wiki/Concept_mapping</vt:lpwstr>
      </vt:variant>
      <vt:variant>
        <vt:lpwstr/>
      </vt:variant>
      <vt:variant>
        <vt:i4>8323173</vt:i4>
      </vt:variant>
      <vt:variant>
        <vt:i4>27</vt:i4>
      </vt:variant>
      <vt:variant>
        <vt:i4>0</vt:i4>
      </vt:variant>
      <vt:variant>
        <vt:i4>5</vt:i4>
      </vt:variant>
      <vt:variant>
        <vt:lpwstr>http://deimos3.apple.com/WebObjects/Core.woa/Browse/swin.edu.au.3430029949.03430029954</vt:lpwstr>
      </vt:variant>
      <vt:variant>
        <vt:lpwstr/>
      </vt:variant>
      <vt:variant>
        <vt:i4>7340068</vt:i4>
      </vt:variant>
      <vt:variant>
        <vt:i4>24</vt:i4>
      </vt:variant>
      <vt:variant>
        <vt:i4>0</vt:i4>
      </vt:variant>
      <vt:variant>
        <vt:i4>5</vt:i4>
      </vt:variant>
      <vt:variant>
        <vt:lpwstr>http://deimos3.apple.com/WebObjects/Core.woa/Browse/swin.edu.au.2035359997.02035359999.3429381963?i=1140875508</vt:lpwstr>
      </vt:variant>
      <vt:variant>
        <vt:lpwstr/>
      </vt:variant>
      <vt:variant>
        <vt:i4>3866734</vt:i4>
      </vt:variant>
      <vt:variant>
        <vt:i4>21</vt:i4>
      </vt:variant>
      <vt:variant>
        <vt:i4>0</vt:i4>
      </vt:variant>
      <vt:variant>
        <vt:i4>5</vt:i4>
      </vt:variant>
      <vt:variant>
        <vt:lpwstr>http://www.freepascal.org/docs-html/rtl/crt/delay.html</vt:lpwstr>
      </vt:variant>
      <vt:variant>
        <vt:lpwstr/>
      </vt:variant>
      <vt:variant>
        <vt:i4>6357042</vt:i4>
      </vt:variant>
      <vt:variant>
        <vt:i4>18</vt:i4>
      </vt:variant>
      <vt:variant>
        <vt:i4>0</vt:i4>
      </vt:variant>
      <vt:variant>
        <vt:i4>5</vt:i4>
      </vt:variant>
      <vt:variant>
        <vt:lpwstr>http://www.freepascal.org/docs-html/rtl/crt/clrscr.html</vt:lpwstr>
      </vt:variant>
      <vt:variant>
        <vt:lpwstr/>
      </vt:variant>
      <vt:variant>
        <vt:i4>7602219</vt:i4>
      </vt:variant>
      <vt:variant>
        <vt:i4>15</vt:i4>
      </vt:variant>
      <vt:variant>
        <vt:i4>0</vt:i4>
      </vt:variant>
      <vt:variant>
        <vt:i4>5</vt:i4>
      </vt:variant>
      <vt:variant>
        <vt:lpwstr>http://www.freepascal.org/docs-html/rtl/crt/textbackground.html</vt:lpwstr>
      </vt:variant>
      <vt:variant>
        <vt:lpwstr/>
      </vt:variant>
      <vt:variant>
        <vt:i4>1638495</vt:i4>
      </vt:variant>
      <vt:variant>
        <vt:i4>12</vt:i4>
      </vt:variant>
      <vt:variant>
        <vt:i4>0</vt:i4>
      </vt:variant>
      <vt:variant>
        <vt:i4>5</vt:i4>
      </vt:variant>
      <vt:variant>
        <vt:lpwstr>http://www.freepascal.org/docs-html/rtl/crt/index-5.html</vt:lpwstr>
      </vt:variant>
      <vt:variant>
        <vt:lpwstr/>
      </vt:variant>
      <vt:variant>
        <vt:i4>7340068</vt:i4>
      </vt:variant>
      <vt:variant>
        <vt:i4>6</vt:i4>
      </vt:variant>
      <vt:variant>
        <vt:i4>0</vt:i4>
      </vt:variant>
      <vt:variant>
        <vt:i4>5</vt:i4>
      </vt:variant>
      <vt:variant>
        <vt:lpwstr>http://deimos3.apple.com/WebObjects/Core.woa/Browse/swin.edu.au.2035359997.02035359999.3429381963?i=1140875508</vt:lpwstr>
      </vt:variant>
      <vt:variant>
        <vt:lpwstr/>
      </vt:variant>
      <vt:variant>
        <vt:i4>7798819</vt:i4>
      </vt:variant>
      <vt:variant>
        <vt:i4>3</vt:i4>
      </vt:variant>
      <vt:variant>
        <vt:i4>0</vt:i4>
      </vt:variant>
      <vt:variant>
        <vt:i4>5</vt:i4>
      </vt:variant>
      <vt:variant>
        <vt:lpwstr>http://deimos3.apple.com/WebObjects/Core.woa/Browse/swin.edu.au.2035359997.02035359999.3429381953?i=1807913948</vt:lpwstr>
      </vt:variant>
      <vt:variant>
        <vt:lpwstr/>
      </vt:variant>
      <vt:variant>
        <vt:i4>8323173</vt:i4>
      </vt:variant>
      <vt:variant>
        <vt:i4>0</vt:i4>
      </vt:variant>
      <vt:variant>
        <vt:i4>0</vt:i4>
      </vt:variant>
      <vt:variant>
        <vt:i4>5</vt:i4>
      </vt:variant>
      <vt:variant>
        <vt:lpwstr>http://deimos3.apple.com/WebObjects/Core.woa/Browse/swin.edu.au.3430029949.03430029954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Wery Nguyen</cp:lastModifiedBy>
  <cp:revision>121</cp:revision>
  <cp:lastPrinted>2016-06-12T07:56:00Z</cp:lastPrinted>
  <dcterms:created xsi:type="dcterms:W3CDTF">2014-02-23T07:20:00Z</dcterms:created>
  <dcterms:modified xsi:type="dcterms:W3CDTF">2016-06-12T07:58:00Z</dcterms:modified>
</cp:coreProperties>
</file>